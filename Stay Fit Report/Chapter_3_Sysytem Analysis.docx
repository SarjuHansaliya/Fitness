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7B37A6" w14:textId="77777777" w:rsidR="00621972" w:rsidRPr="00453D0D" w:rsidRDefault="00621972" w:rsidP="005E4DA1">
      <w:pPr>
        <w:autoSpaceDE w:val="0"/>
        <w:jc w:val="right"/>
        <w:rPr>
          <w:b/>
          <w:bCs/>
          <w:sz w:val="36"/>
          <w:szCs w:val="36"/>
        </w:rPr>
      </w:pPr>
      <w:r w:rsidRPr="00453D0D">
        <w:rPr>
          <w:b/>
          <w:bCs/>
          <w:sz w:val="36"/>
          <w:szCs w:val="36"/>
        </w:rPr>
        <w:t>Chapter 3</w:t>
      </w:r>
    </w:p>
    <w:p w14:paraId="4E12D091" w14:textId="77777777" w:rsidR="00621972" w:rsidRPr="00453D0D" w:rsidRDefault="00621972" w:rsidP="005E4DA1">
      <w:pPr>
        <w:autoSpaceDE w:val="0"/>
        <w:jc w:val="right"/>
        <w:rPr>
          <w:b/>
          <w:bCs/>
          <w:sz w:val="36"/>
          <w:szCs w:val="36"/>
        </w:rPr>
      </w:pPr>
    </w:p>
    <w:p w14:paraId="42D82EDB" w14:textId="77777777" w:rsidR="00621972" w:rsidRPr="00453D0D" w:rsidRDefault="00621972" w:rsidP="005E4DA1">
      <w:pPr>
        <w:jc w:val="right"/>
        <w:rPr>
          <w:sz w:val="36"/>
          <w:szCs w:val="36"/>
        </w:rPr>
      </w:pPr>
      <w:r w:rsidRPr="00453D0D">
        <w:rPr>
          <w:sz w:val="36"/>
          <w:szCs w:val="36"/>
        </w:rPr>
        <w:t>System Analysis</w:t>
      </w:r>
    </w:p>
    <w:p w14:paraId="7A8A5BC6" w14:textId="77777777" w:rsidR="00621972" w:rsidRPr="00453D0D" w:rsidRDefault="00621972" w:rsidP="005E4DA1">
      <w:pPr>
        <w:jc w:val="both"/>
        <w:rPr>
          <w:color w:val="0000FF"/>
          <w:sz w:val="36"/>
          <w:szCs w:val="36"/>
        </w:rPr>
      </w:pPr>
      <w:r w:rsidRPr="00453D0D">
        <w:rPr>
          <w:noProof/>
          <w:lang w:eastAsia="en-US"/>
        </w:rPr>
        <mc:AlternateContent>
          <mc:Choice Requires="wps">
            <w:drawing>
              <wp:anchor distT="0" distB="0" distL="114300" distR="114300" simplePos="0" relativeHeight="251659264" behindDoc="0" locked="0" layoutInCell="1" allowOverlap="1" wp14:anchorId="4842F8BC" wp14:editId="4C4D2A59">
                <wp:simplePos x="0" y="0"/>
                <wp:positionH relativeFrom="column">
                  <wp:posOffset>0</wp:posOffset>
                </wp:positionH>
                <wp:positionV relativeFrom="paragraph">
                  <wp:posOffset>95250</wp:posOffset>
                </wp:positionV>
                <wp:extent cx="5497195" cy="0"/>
                <wp:effectExtent l="50800" t="45720" r="65405" b="6858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7195" cy="0"/>
                        </a:xfrm>
                        <a:prstGeom prst="line">
                          <a:avLst/>
                        </a:prstGeom>
                        <a:noFill/>
                        <a:ln w="126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32.8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" strokeweight=".35mm">
                <v:stroke joinstyle="miter"/>
                <v:shadow opacity="49150f"/>
              </v:line>
            </w:pict>
          </mc:Fallback>
        </mc:AlternateContent>
      </w:r>
    </w:p>
    <w:p w14:paraId="28EFC16D" w14:textId="77777777" w:rsidR="00621972" w:rsidRPr="00453D0D" w:rsidRDefault="00621972" w:rsidP="005E4DA1">
      <w:pPr>
        <w:rPr>
          <w:b/>
          <w:sz w:val="28"/>
          <w:szCs w:val="28"/>
        </w:rPr>
      </w:pPr>
    </w:p>
    <w:p w14:paraId="10DC4E3D" w14:textId="77777777" w:rsidR="00621972" w:rsidRPr="00453D0D" w:rsidRDefault="00621972" w:rsidP="005E4DA1"/>
    <w:p w14:paraId="6EB23341" w14:textId="77777777" w:rsidR="00621972" w:rsidRPr="00453D0D" w:rsidRDefault="00621972" w:rsidP="005E4DA1"/>
    <w:p w14:paraId="45652E30" w14:textId="77777777" w:rsidR="00621972" w:rsidRPr="00453D0D" w:rsidRDefault="00621972" w:rsidP="005E4DA1"/>
    <w:p w14:paraId="55A9BEBA" w14:textId="77777777" w:rsidR="00621972" w:rsidRPr="00453D0D" w:rsidRDefault="00621972" w:rsidP="005E4DA1"/>
    <w:p w14:paraId="6C06D6DC" w14:textId="77777777" w:rsidR="00621972" w:rsidRPr="00453D0D" w:rsidRDefault="00621972" w:rsidP="005E4DA1"/>
    <w:p w14:paraId="5D6DA856" w14:textId="77777777" w:rsidR="00621972" w:rsidRPr="00453D0D" w:rsidRDefault="00621972" w:rsidP="005E4DA1"/>
    <w:p w14:paraId="52DFD32B" w14:textId="77777777" w:rsidR="00621972" w:rsidRPr="00453D0D" w:rsidRDefault="00621972" w:rsidP="005E4DA1"/>
    <w:p w14:paraId="6FB4EFFC" w14:textId="77777777" w:rsidR="00621972" w:rsidRPr="00453D0D" w:rsidRDefault="00621972" w:rsidP="005E4DA1"/>
    <w:p w14:paraId="0B678ECF" w14:textId="77777777" w:rsidR="00621972" w:rsidRPr="00453D0D" w:rsidRDefault="00621972" w:rsidP="005E4DA1"/>
    <w:p w14:paraId="1EDE6335" w14:textId="77777777" w:rsidR="00621972" w:rsidRPr="00453D0D" w:rsidRDefault="00621972" w:rsidP="005E4DA1"/>
    <w:p w14:paraId="5490B115" w14:textId="77777777" w:rsidR="00621972" w:rsidRPr="00453D0D" w:rsidRDefault="00621972" w:rsidP="005E4DA1"/>
    <w:p w14:paraId="4DE661BF" w14:textId="77777777" w:rsidR="00621972" w:rsidRPr="00453D0D" w:rsidRDefault="00621972" w:rsidP="005E4DA1"/>
    <w:p w14:paraId="1A40C48A" w14:textId="77777777" w:rsidR="00621972" w:rsidRPr="00453D0D" w:rsidRDefault="00621972" w:rsidP="005E4DA1"/>
    <w:p w14:paraId="41C0A80B" w14:textId="77777777" w:rsidR="00621972" w:rsidRPr="00453D0D" w:rsidRDefault="00621972" w:rsidP="005E4DA1"/>
    <w:p w14:paraId="16FB7388" w14:textId="77777777" w:rsidR="00621972" w:rsidRPr="00453D0D" w:rsidRDefault="00621972" w:rsidP="005E4DA1"/>
    <w:p w14:paraId="478BF176" w14:textId="77777777" w:rsidR="00621972" w:rsidRPr="00453D0D" w:rsidRDefault="00621972" w:rsidP="005E4DA1"/>
    <w:p w14:paraId="5EBB1987" w14:textId="77777777" w:rsidR="00621972" w:rsidRPr="00453D0D" w:rsidRDefault="00621972" w:rsidP="005E4DA1"/>
    <w:p w14:paraId="4ACF2BD4" w14:textId="77777777" w:rsidR="00621972" w:rsidRPr="00453D0D" w:rsidRDefault="00621972" w:rsidP="005E4DA1"/>
    <w:p w14:paraId="08D1516A" w14:textId="77777777" w:rsidR="00621972" w:rsidRPr="00453D0D" w:rsidRDefault="00621972" w:rsidP="005E4DA1"/>
    <w:p w14:paraId="612D0A7A" w14:textId="77777777" w:rsidR="00621972" w:rsidRPr="00453D0D" w:rsidRDefault="00621972" w:rsidP="005E4DA1"/>
    <w:p w14:paraId="17F7C24A" w14:textId="77777777" w:rsidR="00621972" w:rsidRPr="00453D0D" w:rsidRDefault="00621972" w:rsidP="005E4DA1"/>
    <w:p w14:paraId="16E54DCD" w14:textId="77777777" w:rsidR="00621972" w:rsidRPr="00453D0D" w:rsidRDefault="00621972" w:rsidP="005E4DA1"/>
    <w:p w14:paraId="75E67ECC" w14:textId="77777777" w:rsidR="00621972" w:rsidRDefault="00621972" w:rsidP="005E4DA1"/>
    <w:p w14:paraId="7B50B7DE" w14:textId="77777777" w:rsidR="002A67D1" w:rsidRDefault="002A67D1" w:rsidP="005E4DA1"/>
    <w:p w14:paraId="62AAC505" w14:textId="77777777" w:rsidR="002A67D1" w:rsidRDefault="002A67D1" w:rsidP="005E4DA1"/>
    <w:p w14:paraId="7446560F" w14:textId="77777777" w:rsidR="005E4DA1" w:rsidRDefault="005E4DA1" w:rsidP="005E4DA1"/>
    <w:p w14:paraId="496083CC" w14:textId="77777777" w:rsidR="005E4DA1" w:rsidRDefault="005E4DA1" w:rsidP="005E4DA1"/>
    <w:p w14:paraId="16ACF6D0" w14:textId="77777777" w:rsidR="005E4DA1" w:rsidRDefault="005E4DA1" w:rsidP="005E4DA1"/>
    <w:p w14:paraId="04854AE7" w14:textId="77777777" w:rsidR="005E4DA1" w:rsidRDefault="005E4DA1" w:rsidP="005E4DA1"/>
    <w:p w14:paraId="08974262" w14:textId="77777777" w:rsidR="005E4DA1" w:rsidRDefault="005E4DA1" w:rsidP="005E4DA1"/>
    <w:p w14:paraId="2DDA6180" w14:textId="77777777" w:rsidR="005E4DA1" w:rsidRDefault="005E4DA1" w:rsidP="005E4DA1"/>
    <w:p w14:paraId="2DDB324F" w14:textId="77777777" w:rsidR="005E4DA1" w:rsidRDefault="005E4DA1" w:rsidP="005E4DA1"/>
    <w:p w14:paraId="4D25CD20" w14:textId="77777777" w:rsidR="005E4DA1" w:rsidRDefault="005E4DA1" w:rsidP="005E4DA1"/>
    <w:p w14:paraId="3E3B28F4" w14:textId="77777777" w:rsidR="005E4DA1" w:rsidRDefault="005E4DA1" w:rsidP="005E4DA1"/>
    <w:p w14:paraId="7E9EFACB" w14:textId="77777777" w:rsidR="005E4DA1" w:rsidRDefault="005E4DA1" w:rsidP="005E4DA1"/>
    <w:p w14:paraId="34083C00" w14:textId="77777777" w:rsidR="005E4DA1" w:rsidRDefault="005E4DA1" w:rsidP="005E4DA1"/>
    <w:p w14:paraId="3AF2A863" w14:textId="77777777" w:rsidR="005E4DA1" w:rsidRDefault="005E4DA1" w:rsidP="005E4DA1"/>
    <w:p w14:paraId="0A32B662" w14:textId="77777777" w:rsidR="005E4DA1" w:rsidRDefault="005E4DA1" w:rsidP="005E4DA1"/>
    <w:p w14:paraId="568B8DF7" w14:textId="77777777" w:rsidR="005E4DA1" w:rsidRDefault="005E4DA1" w:rsidP="005E4DA1"/>
    <w:p w14:paraId="42D217B2" w14:textId="77777777" w:rsidR="005E4DA1" w:rsidRPr="00453D0D" w:rsidRDefault="005E4DA1" w:rsidP="005E4DA1"/>
    <w:p w14:paraId="269B4355" w14:textId="77777777" w:rsidR="00621972" w:rsidRPr="00453D0D" w:rsidRDefault="00621972" w:rsidP="005E4DA1"/>
    <w:p w14:paraId="2D72EB06" w14:textId="77777777" w:rsidR="00621972" w:rsidRPr="00453D0D" w:rsidRDefault="00621972" w:rsidP="005E4DA1"/>
    <w:p w14:paraId="2CAF022C" w14:textId="77777777" w:rsidR="00621972" w:rsidRPr="00453D0D" w:rsidRDefault="00621972" w:rsidP="005E4DA1"/>
    <w:p w14:paraId="50F32647" w14:textId="77777777" w:rsidR="00621972" w:rsidRDefault="00621972" w:rsidP="005E4DA1">
      <w:pPr>
        <w:pStyle w:val="Bulletedlist1"/>
        <w:numPr>
          <w:ilvl w:val="0"/>
          <w:numId w:val="0"/>
        </w:numPr>
        <w:spacing w:after="0"/>
        <w:jc w:val="both"/>
        <w:rPr>
          <w:rFonts w:ascii="Times New Roman" w:hAnsi="Times New Roman"/>
          <w:b/>
          <w:sz w:val="28"/>
          <w:szCs w:val="28"/>
          <w:lang w:val="en-GB"/>
        </w:rPr>
      </w:pPr>
      <w:r w:rsidRPr="00453D0D">
        <w:rPr>
          <w:rFonts w:ascii="Times New Roman" w:hAnsi="Times New Roman"/>
          <w:b/>
          <w:sz w:val="28"/>
          <w:szCs w:val="28"/>
          <w:lang w:val="en-GB"/>
        </w:rPr>
        <w:lastRenderedPageBreak/>
        <w:t>3.1    Introduction</w:t>
      </w:r>
    </w:p>
    <w:p w14:paraId="496862DC" w14:textId="77777777" w:rsidR="005E4DA1" w:rsidRPr="00453D0D" w:rsidRDefault="005E4DA1" w:rsidP="005E4DA1">
      <w:pPr>
        <w:pStyle w:val="Bulletedlist1"/>
        <w:numPr>
          <w:ilvl w:val="0"/>
          <w:numId w:val="0"/>
        </w:numPr>
        <w:spacing w:after="0"/>
        <w:jc w:val="both"/>
        <w:rPr>
          <w:rFonts w:ascii="Times New Roman" w:hAnsi="Times New Roman"/>
          <w:b/>
          <w:sz w:val="28"/>
          <w:szCs w:val="28"/>
          <w:lang w:val="en-GB"/>
        </w:rPr>
      </w:pPr>
    </w:p>
    <w:p w14:paraId="1B1058E6" w14:textId="77777777" w:rsidR="00621972" w:rsidRDefault="00621972" w:rsidP="005E4DA1">
      <w:pPr>
        <w:pStyle w:val="FrontMatter2"/>
        <w:spacing w:before="0" w:after="0"/>
        <w:jc w:val="left"/>
        <w:rPr>
          <w:rFonts w:ascii="Times New Roman" w:hAnsi="Times New Roman"/>
          <w:color w:val="auto"/>
          <w:sz w:val="24"/>
          <w:szCs w:val="24"/>
          <w:lang w:val="en-GB"/>
        </w:rPr>
      </w:pPr>
      <w:r w:rsidRPr="005E4DA1">
        <w:rPr>
          <w:rFonts w:ascii="Times New Roman" w:hAnsi="Times New Roman"/>
          <w:color w:val="auto"/>
          <w:sz w:val="24"/>
          <w:szCs w:val="24"/>
          <w:lang w:val="en-GB"/>
        </w:rPr>
        <w:t>3.1.1 Purpose</w:t>
      </w:r>
    </w:p>
    <w:p w14:paraId="44A575F4" w14:textId="77777777" w:rsidR="005E4DA1" w:rsidRPr="005E4DA1" w:rsidRDefault="005E4DA1" w:rsidP="005E4DA1">
      <w:pPr>
        <w:pStyle w:val="FrontMatter2"/>
        <w:spacing w:before="0" w:after="0"/>
        <w:jc w:val="left"/>
        <w:rPr>
          <w:rFonts w:ascii="Times New Roman" w:hAnsi="Times New Roman"/>
          <w:color w:val="auto"/>
          <w:sz w:val="24"/>
          <w:szCs w:val="24"/>
          <w:lang w:val="en-GB"/>
        </w:rPr>
      </w:pPr>
    </w:p>
    <w:p w14:paraId="5F026337" w14:textId="08C0CC47" w:rsidR="0086006C" w:rsidRPr="00453D0D" w:rsidRDefault="008D7847" w:rsidP="005E4DA1">
      <w:pPr>
        <w:tabs>
          <w:tab w:val="left" w:pos="720"/>
        </w:tabs>
        <w:ind w:left="41"/>
        <w:jc w:val="both"/>
        <w:rPr>
          <w:rFonts w:eastAsia="Arial"/>
          <w:lang w:val="en-GB"/>
        </w:rPr>
      </w:pPr>
      <w:r>
        <w:rPr>
          <w:rFonts w:eastAsia="Arial"/>
          <w:lang w:val="en-GB"/>
        </w:rPr>
        <w:tab/>
      </w:r>
      <w:r w:rsidR="0086006C" w:rsidRPr="00453D0D">
        <w:rPr>
          <w:rFonts w:eastAsia="Arial"/>
          <w:lang w:val="en-GB"/>
        </w:rPr>
        <w:t>Obesity is the most prevalent, fatal, chronic, relapsing disorder of the 21st century. Obesity is a leading cause of world’s mortality, morbidity, disability, healthcare utilization and healthcare costs. It is likely that the increase in obesity will strain our healthcare system with millions of additional cases of diabetes, heart disease and disability. Significantly, excess adiposity or obesity causes insulin secretion, which can cause insulin resistance that leads to type-2 diabetes.</w:t>
      </w:r>
    </w:p>
    <w:p w14:paraId="79A52BE3" w14:textId="77777777" w:rsidR="0086006C" w:rsidRPr="00453D0D" w:rsidRDefault="0086006C" w:rsidP="005E4DA1">
      <w:pPr>
        <w:tabs>
          <w:tab w:val="left" w:pos="466"/>
        </w:tabs>
        <w:ind w:left="41"/>
        <w:jc w:val="both"/>
        <w:rPr>
          <w:rFonts w:eastAsia="Arial"/>
          <w:lang w:val="en-GB"/>
        </w:rPr>
      </w:pPr>
    </w:p>
    <w:p w14:paraId="5091ADC8" w14:textId="676966E7" w:rsidR="0086006C" w:rsidRPr="00453D0D" w:rsidRDefault="008D7847" w:rsidP="005E4DA1">
      <w:pPr>
        <w:tabs>
          <w:tab w:val="left" w:pos="466"/>
        </w:tabs>
        <w:ind w:left="41"/>
        <w:jc w:val="both"/>
        <w:rPr>
          <w:rFonts w:eastAsia="Arial"/>
          <w:lang w:val="en-GB"/>
        </w:rPr>
      </w:pPr>
      <w:r>
        <w:rPr>
          <w:rFonts w:eastAsia="Arial"/>
          <w:lang w:val="en-GB"/>
        </w:rPr>
        <w:tab/>
      </w:r>
      <w:r>
        <w:rPr>
          <w:rFonts w:eastAsia="Arial"/>
          <w:lang w:val="en-GB"/>
        </w:rPr>
        <w:tab/>
      </w:r>
      <w:r w:rsidR="0086006C" w:rsidRPr="00453D0D">
        <w:rPr>
          <w:rFonts w:eastAsia="Arial"/>
          <w:lang w:val="en-GB"/>
        </w:rPr>
        <w:t xml:space="preserve">Regular physical activity will help you to avoid these things. Physical activity is essential to prevent and reduce risks of many diseases and improve physical and mental health. It can even help you live longer—research from the American Journal of Preventative Medicine indicates that regular exercise can add up to five years to your life. </w:t>
      </w:r>
    </w:p>
    <w:p w14:paraId="7FC4B77B" w14:textId="77777777" w:rsidR="0086006C" w:rsidRPr="00453D0D" w:rsidRDefault="0086006C" w:rsidP="005E4DA1">
      <w:pPr>
        <w:tabs>
          <w:tab w:val="left" w:pos="466"/>
        </w:tabs>
        <w:ind w:left="41"/>
        <w:jc w:val="both"/>
        <w:rPr>
          <w:rFonts w:eastAsia="Arial"/>
          <w:lang w:val="en-GB"/>
        </w:rPr>
      </w:pPr>
    </w:p>
    <w:p w14:paraId="38BFE41E" w14:textId="519DA514" w:rsidR="0086006C" w:rsidRPr="00453D0D" w:rsidRDefault="008D7847" w:rsidP="005E4DA1">
      <w:pPr>
        <w:tabs>
          <w:tab w:val="left" w:pos="466"/>
        </w:tabs>
        <w:ind w:left="41" w:firstLine="425"/>
        <w:jc w:val="both"/>
        <w:rPr>
          <w:rFonts w:eastAsia="Arial"/>
          <w:lang w:val="en-GB"/>
        </w:rPr>
      </w:pPr>
      <w:r>
        <w:rPr>
          <w:rFonts w:eastAsia="Arial"/>
          <w:lang w:val="en-GB"/>
        </w:rPr>
        <w:tab/>
      </w:r>
      <w:r w:rsidR="0086006C" w:rsidRPr="00453D0D">
        <w:rPr>
          <w:rFonts w:eastAsia="Arial"/>
          <w:lang w:val="en-GB"/>
        </w:rPr>
        <w:t>Since regularity in physical activity is very important, the development of the fitness application that can run in your mobile device is mandatory.</w:t>
      </w:r>
    </w:p>
    <w:p w14:paraId="4690B528" w14:textId="77777777" w:rsidR="00621972" w:rsidRPr="00453D0D" w:rsidRDefault="00621972" w:rsidP="005E4DA1">
      <w:pPr>
        <w:pStyle w:val="BodytextTCS"/>
        <w:spacing w:before="0" w:after="0" w:line="240" w:lineRule="auto"/>
        <w:ind w:left="720"/>
        <w:rPr>
          <w:rFonts w:ascii="Times New Roman" w:hAnsi="Times New Roman"/>
        </w:rPr>
      </w:pPr>
    </w:p>
    <w:p w14:paraId="3882A536" w14:textId="77777777" w:rsidR="00621972" w:rsidRDefault="00621972" w:rsidP="005E4DA1">
      <w:pPr>
        <w:pStyle w:val="Head2"/>
        <w:numPr>
          <w:ilvl w:val="0"/>
          <w:numId w:val="0"/>
        </w:numPr>
        <w:spacing w:before="0" w:after="0" w:line="240" w:lineRule="auto"/>
        <w:rPr>
          <w:rFonts w:ascii="Times New Roman" w:hAnsi="Times New Roman"/>
          <w:color w:val="auto"/>
          <w:sz w:val="24"/>
          <w:szCs w:val="24"/>
          <w:lang w:val="en-GB"/>
        </w:rPr>
      </w:pPr>
      <w:r w:rsidRPr="005E4DA1">
        <w:rPr>
          <w:rFonts w:ascii="Times New Roman" w:hAnsi="Times New Roman"/>
          <w:color w:val="auto"/>
          <w:sz w:val="24"/>
          <w:szCs w:val="24"/>
          <w:lang w:val="en-GB"/>
        </w:rPr>
        <w:t>3.1.2 Scope</w:t>
      </w:r>
    </w:p>
    <w:p w14:paraId="1AAAD7ED" w14:textId="77777777" w:rsidR="005E4DA1" w:rsidRPr="005E4DA1" w:rsidRDefault="005E4DA1" w:rsidP="005E4DA1">
      <w:pPr>
        <w:pStyle w:val="Head2"/>
        <w:numPr>
          <w:ilvl w:val="0"/>
          <w:numId w:val="0"/>
        </w:numPr>
        <w:spacing w:before="0" w:after="0" w:line="240" w:lineRule="auto"/>
        <w:rPr>
          <w:rFonts w:ascii="Times New Roman" w:hAnsi="Times New Roman"/>
          <w:color w:val="auto"/>
          <w:sz w:val="24"/>
          <w:szCs w:val="24"/>
          <w:lang w:val="en-GB"/>
        </w:rPr>
      </w:pPr>
    </w:p>
    <w:p w14:paraId="0708CEC1" w14:textId="529F5053" w:rsidR="00621972" w:rsidRDefault="00621972" w:rsidP="005E4DA1">
      <w:pPr>
        <w:pStyle w:val="BodytextTCS"/>
        <w:spacing w:before="0" w:after="0" w:line="240" w:lineRule="auto"/>
        <w:jc w:val="both"/>
        <w:rPr>
          <w:rFonts w:ascii="Times New Roman" w:hAnsi="Times New Roman"/>
          <w:sz w:val="24"/>
          <w:szCs w:val="24"/>
        </w:rPr>
      </w:pPr>
      <w:r w:rsidRPr="00453D0D">
        <w:rPr>
          <w:rFonts w:ascii="Times New Roman" w:hAnsi="Times New Roman"/>
          <w:sz w:val="24"/>
          <w:szCs w:val="24"/>
        </w:rPr>
        <w:t>T</w:t>
      </w:r>
      <w:r w:rsidR="0086006C" w:rsidRPr="00453D0D">
        <w:rPr>
          <w:rFonts w:ascii="Times New Roman" w:hAnsi="Times New Roman"/>
          <w:sz w:val="24"/>
          <w:szCs w:val="24"/>
        </w:rPr>
        <w:t>his document provides details</w:t>
      </w:r>
      <w:r w:rsidRPr="00453D0D">
        <w:rPr>
          <w:rFonts w:ascii="Times New Roman" w:hAnsi="Times New Roman"/>
          <w:sz w:val="24"/>
          <w:szCs w:val="24"/>
        </w:rPr>
        <w:t xml:space="preserve"> of the following:</w:t>
      </w:r>
    </w:p>
    <w:p w14:paraId="272A611C" w14:textId="77777777" w:rsidR="005E4DA1" w:rsidRPr="00453D0D" w:rsidRDefault="005E4DA1" w:rsidP="005E4DA1">
      <w:pPr>
        <w:pStyle w:val="BodytextTCS"/>
        <w:spacing w:before="0" w:after="0" w:line="240" w:lineRule="auto"/>
        <w:jc w:val="both"/>
        <w:rPr>
          <w:rFonts w:ascii="Times New Roman" w:hAnsi="Times New Roman"/>
          <w:sz w:val="24"/>
          <w:szCs w:val="24"/>
        </w:rPr>
      </w:pPr>
    </w:p>
    <w:p w14:paraId="77F0762F" w14:textId="586D4EFA" w:rsidR="00621972" w:rsidRPr="00453D0D"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453D0D">
        <w:rPr>
          <w:rFonts w:ascii="Times New Roman" w:hAnsi="Times New Roman"/>
          <w:sz w:val="24"/>
          <w:szCs w:val="24"/>
        </w:rPr>
        <w:t>Functional overview of the</w:t>
      </w:r>
      <w:r w:rsidR="0086006C" w:rsidRPr="00453D0D">
        <w:rPr>
          <w:rFonts w:ascii="Times New Roman" w:hAnsi="Times New Roman"/>
          <w:sz w:val="24"/>
          <w:szCs w:val="24"/>
        </w:rPr>
        <w:t xml:space="preserve"> ‘Stay Fit’</w:t>
      </w:r>
      <w:r w:rsidRPr="00453D0D">
        <w:rPr>
          <w:rFonts w:ascii="Times New Roman" w:hAnsi="Times New Roman"/>
          <w:sz w:val="24"/>
          <w:szCs w:val="24"/>
        </w:rPr>
        <w:t xml:space="preserve"> application.</w:t>
      </w:r>
    </w:p>
    <w:p w14:paraId="5EF2F27E" w14:textId="7B616C16" w:rsidR="00621972" w:rsidRPr="00453D0D"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453D0D">
        <w:rPr>
          <w:rFonts w:ascii="Times New Roman" w:hAnsi="Times New Roman"/>
          <w:sz w:val="24"/>
          <w:szCs w:val="24"/>
        </w:rPr>
        <w:t xml:space="preserve">Broad functionalities within </w:t>
      </w:r>
      <w:r w:rsidR="0086006C" w:rsidRPr="00453D0D">
        <w:rPr>
          <w:rFonts w:ascii="Times New Roman" w:hAnsi="Times New Roman"/>
          <w:sz w:val="24"/>
          <w:szCs w:val="24"/>
        </w:rPr>
        <w:t xml:space="preserve">‘Stay Fit’ </w:t>
      </w:r>
      <w:r w:rsidRPr="00453D0D">
        <w:rPr>
          <w:rFonts w:ascii="Times New Roman" w:hAnsi="Times New Roman"/>
          <w:sz w:val="24"/>
          <w:szCs w:val="24"/>
        </w:rPr>
        <w:t>application.</w:t>
      </w:r>
    </w:p>
    <w:p w14:paraId="7C29AB7E" w14:textId="32252691" w:rsidR="002A67D1" w:rsidRDefault="00621972" w:rsidP="005E4DA1">
      <w:pPr>
        <w:pStyle w:val="BodytextTCS"/>
        <w:numPr>
          <w:ilvl w:val="0"/>
          <w:numId w:val="3"/>
        </w:numPr>
        <w:tabs>
          <w:tab w:val="clear" w:pos="360"/>
        </w:tabs>
        <w:spacing w:before="0" w:after="0" w:line="240" w:lineRule="auto"/>
        <w:ind w:left="1080"/>
        <w:jc w:val="both"/>
        <w:rPr>
          <w:rFonts w:ascii="Times New Roman" w:hAnsi="Times New Roman"/>
          <w:sz w:val="24"/>
          <w:szCs w:val="24"/>
        </w:rPr>
      </w:pPr>
      <w:r w:rsidRPr="00453D0D">
        <w:rPr>
          <w:rFonts w:ascii="Times New Roman" w:hAnsi="Times New Roman"/>
          <w:sz w:val="24"/>
          <w:szCs w:val="24"/>
        </w:rPr>
        <w:t xml:space="preserve">External and internal interfaces of the modules of </w:t>
      </w:r>
      <w:r w:rsidR="0086006C" w:rsidRPr="00453D0D">
        <w:rPr>
          <w:rFonts w:ascii="Times New Roman" w:hAnsi="Times New Roman"/>
          <w:sz w:val="24"/>
          <w:szCs w:val="24"/>
        </w:rPr>
        <w:t>‘Stay Fit’</w:t>
      </w:r>
      <w:r w:rsidRPr="00453D0D">
        <w:rPr>
          <w:rFonts w:ascii="Times New Roman" w:hAnsi="Times New Roman"/>
          <w:sz w:val="24"/>
          <w:szCs w:val="24"/>
        </w:rPr>
        <w:t>.</w:t>
      </w:r>
    </w:p>
    <w:p w14:paraId="56455B8C" w14:textId="77777777" w:rsidR="005E4DA1" w:rsidRPr="005E4DA1" w:rsidRDefault="005E4DA1" w:rsidP="005E4DA1">
      <w:pPr>
        <w:pStyle w:val="BodytextTCS"/>
        <w:spacing w:before="0" w:after="0" w:line="240" w:lineRule="auto"/>
        <w:ind w:left="1080"/>
        <w:jc w:val="both"/>
        <w:rPr>
          <w:rFonts w:ascii="Times New Roman" w:hAnsi="Times New Roman"/>
          <w:sz w:val="24"/>
          <w:szCs w:val="24"/>
        </w:rPr>
      </w:pPr>
    </w:p>
    <w:p w14:paraId="02E79EB6" w14:textId="50F1E2AF" w:rsidR="00621972" w:rsidRDefault="00621972" w:rsidP="005E4DA1">
      <w:pPr>
        <w:pStyle w:val="FrontMatter2"/>
        <w:numPr>
          <w:ilvl w:val="2"/>
          <w:numId w:val="3"/>
        </w:numPr>
        <w:spacing w:before="0" w:after="0"/>
        <w:jc w:val="left"/>
        <w:rPr>
          <w:rFonts w:ascii="Times New Roman" w:hAnsi="Times New Roman"/>
          <w:color w:val="auto"/>
          <w:sz w:val="24"/>
          <w:szCs w:val="24"/>
          <w:lang w:val="en-GB"/>
        </w:rPr>
      </w:pPr>
      <w:r w:rsidRPr="005E4DA1">
        <w:rPr>
          <w:rFonts w:ascii="Times New Roman" w:hAnsi="Times New Roman"/>
          <w:color w:val="auto"/>
          <w:sz w:val="24"/>
          <w:szCs w:val="24"/>
          <w:lang w:val="en-GB"/>
        </w:rPr>
        <w:t>How to Use this Document</w:t>
      </w:r>
    </w:p>
    <w:p w14:paraId="3DD5DFA7" w14:textId="77777777" w:rsidR="005E4DA1" w:rsidRPr="005E4DA1" w:rsidRDefault="005E4DA1" w:rsidP="005E4DA1">
      <w:pPr>
        <w:pStyle w:val="FrontMatter2"/>
        <w:tabs>
          <w:tab w:val="clear" w:pos="720"/>
        </w:tabs>
        <w:spacing w:before="0" w:after="0"/>
        <w:ind w:left="720"/>
        <w:jc w:val="left"/>
        <w:rPr>
          <w:rFonts w:ascii="Times New Roman" w:hAnsi="Times New Roman"/>
          <w:color w:val="auto"/>
          <w:sz w:val="24"/>
          <w:szCs w:val="24"/>
          <w:lang w:val="en-GB"/>
        </w:rPr>
      </w:pPr>
    </w:p>
    <w:p w14:paraId="0AC06D75" w14:textId="77777777" w:rsidR="00621972" w:rsidRDefault="00621972" w:rsidP="005E4DA1">
      <w:pPr>
        <w:pStyle w:val="BodytextTCS"/>
        <w:spacing w:before="0" w:after="0" w:line="240" w:lineRule="auto"/>
        <w:jc w:val="both"/>
        <w:rPr>
          <w:rFonts w:ascii="Times New Roman" w:hAnsi="Times New Roman"/>
          <w:sz w:val="24"/>
          <w:szCs w:val="24"/>
        </w:rPr>
      </w:pPr>
      <w:r w:rsidRPr="00453D0D">
        <w:rPr>
          <w:rFonts w:ascii="Times New Roman" w:hAnsi="Times New Roman"/>
          <w:sz w:val="24"/>
          <w:szCs w:val="24"/>
        </w:rPr>
        <w:t xml:space="preserve">All users of this document should carefully read it, and ensure the following: </w:t>
      </w:r>
    </w:p>
    <w:p w14:paraId="6A922552" w14:textId="77777777" w:rsidR="005E4DA1" w:rsidRPr="00453D0D" w:rsidRDefault="005E4DA1" w:rsidP="005E4DA1">
      <w:pPr>
        <w:pStyle w:val="BodytextTCS"/>
        <w:spacing w:before="0" w:after="0" w:line="240" w:lineRule="auto"/>
        <w:jc w:val="both"/>
        <w:rPr>
          <w:rFonts w:ascii="Times New Roman" w:hAnsi="Times New Roman"/>
          <w:sz w:val="24"/>
          <w:szCs w:val="24"/>
        </w:rPr>
      </w:pPr>
    </w:p>
    <w:p w14:paraId="1333E3F9" w14:textId="77777777" w:rsidR="00621972" w:rsidRPr="00453D0D" w:rsidRDefault="00621972" w:rsidP="005E4DA1">
      <w:pPr>
        <w:pStyle w:val="Bulletedlist1"/>
        <w:numPr>
          <w:ilvl w:val="0"/>
          <w:numId w:val="4"/>
        </w:numPr>
        <w:spacing w:after="0"/>
        <w:ind w:left="1080"/>
        <w:rPr>
          <w:rFonts w:ascii="Times New Roman" w:hAnsi="Times New Roman"/>
          <w:sz w:val="24"/>
          <w:szCs w:val="24"/>
          <w:lang w:val="en-GB"/>
        </w:rPr>
      </w:pPr>
      <w:r w:rsidRPr="00453D0D">
        <w:rPr>
          <w:rFonts w:ascii="Times New Roman" w:hAnsi="Times New Roman"/>
          <w:sz w:val="24"/>
          <w:szCs w:val="24"/>
          <w:lang w:val="en-GB"/>
        </w:rPr>
        <w:t>All requirements have been listed and detailed</w:t>
      </w:r>
    </w:p>
    <w:p w14:paraId="48BD6FFC" w14:textId="77777777" w:rsidR="00621972" w:rsidRPr="00453D0D" w:rsidRDefault="00621972" w:rsidP="005E4DA1">
      <w:pPr>
        <w:pStyle w:val="Bulletedlist1"/>
        <w:numPr>
          <w:ilvl w:val="0"/>
          <w:numId w:val="4"/>
        </w:numPr>
        <w:spacing w:after="0"/>
        <w:ind w:left="1080"/>
        <w:rPr>
          <w:rFonts w:ascii="Times New Roman" w:hAnsi="Times New Roman"/>
          <w:sz w:val="24"/>
          <w:szCs w:val="24"/>
          <w:lang w:val="en-GB"/>
        </w:rPr>
      </w:pPr>
      <w:r w:rsidRPr="00453D0D">
        <w:rPr>
          <w:rFonts w:ascii="Times New Roman" w:hAnsi="Times New Roman"/>
          <w:sz w:val="24"/>
          <w:szCs w:val="24"/>
          <w:lang w:val="en-GB"/>
        </w:rPr>
        <w:t xml:space="preserve">Functionality described in this document is clear and unambiguous. </w:t>
      </w:r>
    </w:p>
    <w:p w14:paraId="267DEB68" w14:textId="77777777" w:rsidR="00621972" w:rsidRPr="00453D0D" w:rsidRDefault="00621972" w:rsidP="005E4DA1">
      <w:pPr>
        <w:pStyle w:val="BodytextTCS"/>
        <w:spacing w:before="0" w:after="0" w:line="240" w:lineRule="auto"/>
        <w:rPr>
          <w:rFonts w:ascii="Times New Roman" w:hAnsi="Times New Roman"/>
          <w:b/>
          <w:sz w:val="28"/>
          <w:szCs w:val="28"/>
        </w:rPr>
      </w:pPr>
    </w:p>
    <w:p w14:paraId="47BCB046" w14:textId="77777777" w:rsidR="00621972" w:rsidRDefault="00621972" w:rsidP="005E4DA1">
      <w:pPr>
        <w:pStyle w:val="BodytextTCS"/>
        <w:spacing w:before="0" w:after="0" w:line="240" w:lineRule="auto"/>
        <w:rPr>
          <w:rFonts w:ascii="Times New Roman" w:hAnsi="Times New Roman"/>
          <w:b/>
          <w:sz w:val="24"/>
          <w:szCs w:val="24"/>
        </w:rPr>
      </w:pPr>
      <w:r w:rsidRPr="005E4DA1">
        <w:rPr>
          <w:rFonts w:ascii="Times New Roman" w:hAnsi="Times New Roman"/>
          <w:b/>
          <w:sz w:val="24"/>
          <w:szCs w:val="24"/>
        </w:rPr>
        <w:t>3.1.4 List Of Abbreviations</w:t>
      </w:r>
    </w:p>
    <w:p w14:paraId="03AE9B27" w14:textId="77777777" w:rsidR="005E4DA1" w:rsidRPr="005E4DA1" w:rsidRDefault="005E4DA1" w:rsidP="005E4DA1">
      <w:pPr>
        <w:pStyle w:val="BodytextTCS"/>
        <w:spacing w:before="0" w:after="0" w:line="240" w:lineRule="auto"/>
        <w:rPr>
          <w:rFonts w:ascii="Times New Roman" w:hAnsi="Times New Roman"/>
          <w:b/>
          <w:sz w:val="24"/>
          <w:szCs w:val="24"/>
        </w:rPr>
      </w:pPr>
    </w:p>
    <w:p w14:paraId="2CC34FD0" w14:textId="77777777" w:rsidR="00621972" w:rsidRPr="005E4DA1" w:rsidRDefault="00621972" w:rsidP="005E4DA1">
      <w:pPr>
        <w:pStyle w:val="BodytextTCS"/>
        <w:spacing w:before="0" w:after="0" w:line="240" w:lineRule="auto"/>
        <w:jc w:val="center"/>
        <w:rPr>
          <w:rFonts w:ascii="Times New Roman" w:hAnsi="Times New Roman"/>
          <w:sz w:val="24"/>
          <w:szCs w:val="24"/>
        </w:rPr>
      </w:pPr>
      <w:r w:rsidRPr="005E4DA1">
        <w:rPr>
          <w:rFonts w:ascii="Times New Roman" w:hAnsi="Times New Roman"/>
          <w:sz w:val="24"/>
          <w:szCs w:val="24"/>
        </w:rPr>
        <w:t>Table 3.1: List Of Abbreviation</w:t>
      </w:r>
    </w:p>
    <w:tbl>
      <w:tblPr>
        <w:tblW w:w="0" w:type="auto"/>
        <w:tblInd w:w="108" w:type="dxa"/>
        <w:tblLayout w:type="fixed"/>
        <w:tblLook w:val="0000" w:firstRow="0" w:lastRow="0" w:firstColumn="0" w:lastColumn="0" w:noHBand="0" w:noVBand="0"/>
      </w:tblPr>
      <w:tblGrid>
        <w:gridCol w:w="1980"/>
        <w:gridCol w:w="6680"/>
      </w:tblGrid>
      <w:tr w:rsidR="00621972" w:rsidRPr="00453D0D" w14:paraId="342E2919" w14:textId="77777777" w:rsidTr="007B0184">
        <w:tc>
          <w:tcPr>
            <w:tcW w:w="1980" w:type="dxa"/>
            <w:tcBorders>
              <w:top w:val="single" w:sz="4" w:space="0" w:color="000000"/>
              <w:left w:val="single" w:sz="4" w:space="0" w:color="000000"/>
              <w:bottom w:val="single" w:sz="4" w:space="0" w:color="000000"/>
            </w:tcBorders>
            <w:shd w:val="clear" w:color="auto" w:fill="C6D9F1"/>
            <w:vAlign w:val="center"/>
          </w:tcPr>
          <w:p w14:paraId="5BD9A4FE" w14:textId="77777777" w:rsidR="00621972" w:rsidRPr="00453D0D" w:rsidRDefault="00621972" w:rsidP="005E4DA1">
            <w:pPr>
              <w:pStyle w:val="TableHeading"/>
              <w:snapToGrid w:val="0"/>
              <w:spacing w:before="0" w:after="0"/>
              <w:rPr>
                <w:rFonts w:ascii="Times New Roman" w:hAnsi="Times New Roman"/>
                <w:color w:val="000000"/>
                <w:sz w:val="24"/>
                <w:szCs w:val="24"/>
                <w:lang w:val="en-GB"/>
              </w:rPr>
            </w:pPr>
            <w:r w:rsidRPr="00453D0D">
              <w:rPr>
                <w:rFonts w:ascii="Times New Roman" w:hAnsi="Times New Roman"/>
                <w:color w:val="000000"/>
                <w:sz w:val="24"/>
                <w:szCs w:val="24"/>
                <w:lang w:val="en-GB"/>
              </w:rPr>
              <w:t>Abbreviation/ Acronym</w:t>
            </w:r>
          </w:p>
        </w:tc>
        <w:tc>
          <w:tcPr>
            <w:tcW w:w="668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79B9A96" w14:textId="77777777" w:rsidR="00621972" w:rsidRPr="00453D0D" w:rsidRDefault="00621972" w:rsidP="005E4DA1">
            <w:pPr>
              <w:pStyle w:val="TableHeading"/>
              <w:snapToGrid w:val="0"/>
              <w:spacing w:before="0" w:after="0"/>
              <w:rPr>
                <w:rFonts w:ascii="Times New Roman" w:hAnsi="Times New Roman"/>
                <w:color w:val="000000"/>
                <w:sz w:val="24"/>
                <w:szCs w:val="24"/>
                <w:lang w:val="en-GB"/>
              </w:rPr>
            </w:pPr>
            <w:r w:rsidRPr="00453D0D">
              <w:rPr>
                <w:rFonts w:ascii="Times New Roman" w:hAnsi="Times New Roman"/>
                <w:color w:val="000000"/>
                <w:sz w:val="24"/>
                <w:szCs w:val="24"/>
                <w:lang w:val="en-GB"/>
              </w:rPr>
              <w:t>Description</w:t>
            </w:r>
          </w:p>
          <w:p w14:paraId="37863F10" w14:textId="77777777" w:rsidR="00621972" w:rsidRPr="00453D0D" w:rsidRDefault="00621972" w:rsidP="005E4DA1">
            <w:pPr>
              <w:pStyle w:val="GuidelineText"/>
              <w:spacing w:before="0" w:after="0" w:line="240" w:lineRule="auto"/>
              <w:jc w:val="center"/>
              <w:rPr>
                <w:rFonts w:ascii="Times New Roman" w:hAnsi="Times New Roman"/>
                <w:color w:val="FFFFFF"/>
                <w:sz w:val="24"/>
                <w:szCs w:val="24"/>
                <w:shd w:val="clear" w:color="auto" w:fill="FFFF00"/>
              </w:rPr>
            </w:pPr>
          </w:p>
        </w:tc>
      </w:tr>
      <w:tr w:rsidR="00621972" w:rsidRPr="00453D0D" w14:paraId="656E524C"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9EB6737"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BLE</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39F99"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Bluetooth Low Energy</w:t>
            </w:r>
          </w:p>
        </w:tc>
      </w:tr>
      <w:tr w:rsidR="00621972" w:rsidRPr="00453D0D" w14:paraId="2E37A7D7"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545823C5" w14:textId="77777777" w:rsidR="00621972" w:rsidRPr="00453D0D" w:rsidRDefault="00621972"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API</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612790"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Application Program Interface</w:t>
            </w:r>
          </w:p>
        </w:tc>
      </w:tr>
      <w:tr w:rsidR="00621972" w:rsidRPr="00453D0D" w14:paraId="427C191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82EA57E" w14:textId="77777777" w:rsidR="00621972" w:rsidRPr="00453D0D" w:rsidRDefault="00621972"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SDK</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8FAA11"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Software Development Kit</w:t>
            </w:r>
          </w:p>
        </w:tc>
      </w:tr>
      <w:tr w:rsidR="00621972" w:rsidRPr="00453D0D" w14:paraId="3CD6CB54"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DDBECDD"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GPS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1A9BC5"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Global Positioning System</w:t>
            </w:r>
          </w:p>
        </w:tc>
      </w:tr>
      <w:tr w:rsidR="00621972" w:rsidRPr="00453D0D" w14:paraId="5768D1E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7432B89"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GLES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9EE54"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Graphics Library Embedded System</w:t>
            </w:r>
          </w:p>
        </w:tc>
      </w:tr>
      <w:tr w:rsidR="00621972" w:rsidRPr="00453D0D" w14:paraId="1BD04C06"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6B494609"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HRM</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0AD2B" w14:textId="77777777" w:rsidR="00621972" w:rsidRPr="00453D0D" w:rsidRDefault="007B0184"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Heart Rate Monitor</w:t>
            </w:r>
          </w:p>
        </w:tc>
      </w:tr>
      <w:tr w:rsidR="00621972" w:rsidRPr="00453D0D" w14:paraId="4EA7F6D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21015055" w14:textId="77777777" w:rsidR="00621972" w:rsidRPr="00453D0D" w:rsidRDefault="007B0184"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FPS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391AA"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lang w:val="en-GB"/>
              </w:rPr>
              <w:t>Frame per second</w:t>
            </w:r>
          </w:p>
        </w:tc>
      </w:tr>
      <w:tr w:rsidR="00621972" w:rsidRPr="00453D0D" w14:paraId="1D470C3B" w14:textId="77777777" w:rsidTr="007B0184">
        <w:tc>
          <w:tcPr>
            <w:tcW w:w="1980" w:type="dxa"/>
            <w:tcBorders>
              <w:top w:val="single" w:sz="4" w:space="0" w:color="000000"/>
              <w:left w:val="single" w:sz="4" w:space="0" w:color="000000"/>
              <w:bottom w:val="single" w:sz="4" w:space="0" w:color="000000"/>
            </w:tcBorders>
            <w:shd w:val="clear" w:color="auto" w:fill="auto"/>
            <w:vAlign w:val="center"/>
          </w:tcPr>
          <w:p w14:paraId="1CB61012" w14:textId="77777777" w:rsidR="00621972" w:rsidRPr="00453D0D" w:rsidRDefault="00621972" w:rsidP="005E4DA1">
            <w:pPr>
              <w:pStyle w:val="Tabletext"/>
              <w:snapToGrid w:val="0"/>
              <w:spacing w:before="0" w:after="0"/>
              <w:jc w:val="center"/>
              <w:rPr>
                <w:rFonts w:ascii="Times New Roman" w:hAnsi="Times New Roman"/>
                <w:sz w:val="24"/>
                <w:szCs w:val="24"/>
                <w:lang w:val="en-GB"/>
              </w:rPr>
            </w:pPr>
            <w:r w:rsidRPr="00453D0D">
              <w:rPr>
                <w:rFonts w:ascii="Times New Roman" w:hAnsi="Times New Roman"/>
                <w:sz w:val="24"/>
                <w:szCs w:val="24"/>
                <w:lang w:val="en-GB"/>
              </w:rPr>
              <w:t>iOS</w:t>
            </w:r>
          </w:p>
        </w:tc>
        <w:tc>
          <w:tcPr>
            <w:tcW w:w="66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933438" w14:textId="77777777" w:rsidR="00621972" w:rsidRPr="00453D0D" w:rsidRDefault="00621972" w:rsidP="005E4DA1">
            <w:pPr>
              <w:pStyle w:val="Tabletext"/>
              <w:snapToGrid w:val="0"/>
              <w:spacing w:before="0" w:after="0"/>
              <w:rPr>
                <w:rFonts w:ascii="Times New Roman" w:hAnsi="Times New Roman"/>
                <w:sz w:val="24"/>
                <w:szCs w:val="24"/>
                <w:lang w:val="en-GB"/>
              </w:rPr>
            </w:pPr>
            <w:r w:rsidRPr="00453D0D">
              <w:rPr>
                <w:rFonts w:ascii="Times New Roman" w:hAnsi="Times New Roman"/>
                <w:sz w:val="24"/>
                <w:szCs w:val="24"/>
                <w:shd w:val="clear" w:color="auto" w:fill="FFFFFF"/>
              </w:rPr>
              <w:t>An operating system developed by Apple Inc. for mobile devices such as iPhone and iPad</w:t>
            </w:r>
          </w:p>
        </w:tc>
      </w:tr>
    </w:tbl>
    <w:p w14:paraId="39C42D6F" w14:textId="77777777" w:rsidR="00621972" w:rsidRDefault="00621972" w:rsidP="005E4DA1">
      <w:pPr>
        <w:rPr>
          <w:b/>
          <w:sz w:val="32"/>
          <w:szCs w:val="32"/>
          <w:lang w:val="en-GB"/>
        </w:rPr>
      </w:pPr>
      <w:r w:rsidRPr="00453D0D">
        <w:rPr>
          <w:b/>
          <w:sz w:val="32"/>
          <w:szCs w:val="32"/>
          <w:lang w:val="en-GB"/>
        </w:rPr>
        <w:t>3.2  Requirement Specification</w:t>
      </w:r>
    </w:p>
    <w:p w14:paraId="18871467" w14:textId="77777777" w:rsidR="005012C6" w:rsidRDefault="005012C6" w:rsidP="005E4DA1">
      <w:pPr>
        <w:jc w:val="both"/>
        <w:rPr>
          <w:lang w:val="en-GB"/>
        </w:rPr>
      </w:pPr>
    </w:p>
    <w:p w14:paraId="37033E1C" w14:textId="03E8E432" w:rsidR="005012C6" w:rsidRPr="005012C6" w:rsidRDefault="005012C6" w:rsidP="005E4DA1">
      <w:pPr>
        <w:ind w:firstLine="720"/>
        <w:jc w:val="both"/>
        <w:rPr>
          <w:lang w:val="en-GB"/>
        </w:rPr>
      </w:pPr>
      <w:r w:rsidRPr="005012C6">
        <w:rPr>
          <w:lang w:val="en-GB"/>
        </w:rPr>
        <w:t>A Software requirements specification (SRS), a requirements specification for a software system, is a complete description of the behaviour of a system to be developed and may include a set of use cases that describe interactions the users will have with the software. In addition it also contains non-functional requirements. Non-functional requirements impose constraints on the design or implementation</w:t>
      </w:r>
      <w:r>
        <w:rPr>
          <w:lang w:val="en-GB"/>
        </w:rPr>
        <w:t>.</w:t>
      </w:r>
    </w:p>
    <w:p w14:paraId="1AC3B3C4" w14:textId="77777777" w:rsidR="005012C6" w:rsidRDefault="005012C6" w:rsidP="005E4DA1">
      <w:pPr>
        <w:pStyle w:val="BodyText"/>
        <w:spacing w:after="0"/>
        <w:rPr>
          <w:b/>
          <w:sz w:val="28"/>
          <w:szCs w:val="28"/>
        </w:rPr>
      </w:pPr>
    </w:p>
    <w:p w14:paraId="360FD251" w14:textId="1F378028" w:rsidR="00621972" w:rsidRDefault="005012C6" w:rsidP="005E4DA1">
      <w:pPr>
        <w:pStyle w:val="BodyText"/>
        <w:spacing w:after="0"/>
        <w:rPr>
          <w:b/>
          <w:sz w:val="28"/>
          <w:szCs w:val="28"/>
        </w:rPr>
      </w:pPr>
      <w:r>
        <w:rPr>
          <w:b/>
          <w:sz w:val="28"/>
          <w:szCs w:val="28"/>
        </w:rPr>
        <w:t>3.2.1</w:t>
      </w:r>
      <w:r w:rsidR="002A67D1" w:rsidRPr="00453D0D">
        <w:rPr>
          <w:b/>
          <w:sz w:val="28"/>
          <w:szCs w:val="28"/>
        </w:rPr>
        <w:t xml:space="preserve"> Functional Requirements</w:t>
      </w:r>
    </w:p>
    <w:p w14:paraId="2F3C4A83" w14:textId="77777777" w:rsidR="005012C6" w:rsidRPr="005012C6" w:rsidRDefault="005012C6" w:rsidP="005E4DA1">
      <w:pPr>
        <w:pStyle w:val="BodyText"/>
        <w:spacing w:after="0"/>
        <w:rPr>
          <w:b/>
          <w:sz w:val="28"/>
          <w:szCs w:val="28"/>
        </w:rPr>
      </w:pPr>
    </w:p>
    <w:p w14:paraId="612BD212" w14:textId="77777777" w:rsidR="00453D0D" w:rsidRPr="005012C6" w:rsidRDefault="00453D0D" w:rsidP="005E4DA1">
      <w:pPr>
        <w:jc w:val="both"/>
        <w:rPr>
          <w:b/>
          <w:sz w:val="28"/>
          <w:szCs w:val="28"/>
        </w:rPr>
      </w:pPr>
      <w:r w:rsidRPr="005012C6">
        <w:rPr>
          <w:b/>
          <w:sz w:val="28"/>
          <w:szCs w:val="28"/>
        </w:rPr>
        <w:t>R1 User's Information</w:t>
      </w:r>
    </w:p>
    <w:p w14:paraId="6926F3AC" w14:textId="77777777" w:rsidR="00453D0D" w:rsidRPr="00453D0D" w:rsidRDefault="00453D0D" w:rsidP="005E4DA1">
      <w:pPr>
        <w:ind w:left="360"/>
        <w:jc w:val="both"/>
        <w:rPr>
          <w:b/>
          <w:sz w:val="32"/>
          <w:szCs w:val="32"/>
        </w:rPr>
      </w:pPr>
    </w:p>
    <w:p w14:paraId="165F0659" w14:textId="77777777" w:rsidR="00453D0D" w:rsidRPr="00453D0D" w:rsidRDefault="00453D0D" w:rsidP="005E4DA1">
      <w:pPr>
        <w:ind w:firstLine="360"/>
        <w:jc w:val="both"/>
        <w:rPr>
          <w:b/>
          <w:sz w:val="28"/>
          <w:szCs w:val="28"/>
        </w:rPr>
      </w:pPr>
      <w:r w:rsidRPr="00453D0D">
        <w:rPr>
          <w:b/>
          <w:sz w:val="28"/>
          <w:szCs w:val="28"/>
        </w:rPr>
        <w:t xml:space="preserve">R1.1 Save User Profile </w:t>
      </w:r>
    </w:p>
    <w:p w14:paraId="56833748" w14:textId="77777777" w:rsidR="00453D0D" w:rsidRPr="00453D0D" w:rsidRDefault="00453D0D" w:rsidP="005E4DA1">
      <w:pPr>
        <w:ind w:left="360"/>
        <w:jc w:val="both"/>
        <w:rPr>
          <w:b/>
          <w:sz w:val="28"/>
          <w:szCs w:val="28"/>
        </w:rPr>
      </w:pPr>
    </w:p>
    <w:p w14:paraId="02ECB2C8" w14:textId="77777777" w:rsidR="00453D0D" w:rsidRPr="005012C6" w:rsidRDefault="00453D0D" w:rsidP="005E4DA1">
      <w:pPr>
        <w:ind w:left="360"/>
        <w:jc w:val="both"/>
      </w:pPr>
      <w:r w:rsidRPr="005012C6">
        <w:rPr>
          <w:b/>
        </w:rPr>
        <w:t>Description:</w:t>
      </w:r>
      <w:r w:rsidRPr="005012C6">
        <w:tab/>
        <w:t>Get user’s general information, which is required in calculating of expended energy.</w:t>
      </w:r>
    </w:p>
    <w:p w14:paraId="4D934C2B" w14:textId="77777777" w:rsidR="00453D0D" w:rsidRPr="005012C6" w:rsidRDefault="00453D0D" w:rsidP="005E4DA1">
      <w:pPr>
        <w:ind w:left="360"/>
        <w:jc w:val="both"/>
      </w:pPr>
    </w:p>
    <w:p w14:paraId="26DDD93A" w14:textId="77777777" w:rsidR="00453D0D" w:rsidRPr="005012C6" w:rsidRDefault="00453D0D" w:rsidP="005E4DA1">
      <w:pPr>
        <w:ind w:left="360"/>
        <w:jc w:val="both"/>
      </w:pPr>
      <w:r w:rsidRPr="005012C6">
        <w:rPr>
          <w:b/>
        </w:rPr>
        <w:t>Input:</w:t>
      </w:r>
      <w:r w:rsidRPr="005012C6">
        <w:tab/>
      </w:r>
      <w:r w:rsidRPr="005012C6">
        <w:tab/>
        <w:t xml:space="preserve">Name </w:t>
      </w:r>
    </w:p>
    <w:p w14:paraId="27E35B1E" w14:textId="77777777" w:rsidR="00453D0D" w:rsidRPr="005012C6" w:rsidRDefault="00453D0D" w:rsidP="005E4DA1">
      <w:pPr>
        <w:ind w:left="360"/>
        <w:jc w:val="both"/>
      </w:pPr>
      <w:r w:rsidRPr="005012C6">
        <w:tab/>
      </w:r>
      <w:r w:rsidRPr="005012C6">
        <w:tab/>
      </w:r>
      <w:r w:rsidRPr="005012C6">
        <w:tab/>
        <w:t>DOB</w:t>
      </w:r>
    </w:p>
    <w:p w14:paraId="582B4798" w14:textId="77777777" w:rsidR="00453D0D" w:rsidRPr="005012C6" w:rsidRDefault="00453D0D" w:rsidP="005E4DA1">
      <w:pPr>
        <w:ind w:left="360"/>
        <w:jc w:val="both"/>
      </w:pPr>
      <w:r w:rsidRPr="005012C6">
        <w:tab/>
      </w:r>
      <w:r w:rsidRPr="005012C6">
        <w:tab/>
      </w:r>
      <w:r w:rsidRPr="005012C6">
        <w:tab/>
        <w:t>Gender</w:t>
      </w:r>
    </w:p>
    <w:p w14:paraId="0F6666D1" w14:textId="77777777" w:rsidR="00453D0D" w:rsidRPr="005012C6" w:rsidRDefault="00453D0D" w:rsidP="005E4DA1">
      <w:pPr>
        <w:ind w:left="360"/>
        <w:jc w:val="both"/>
      </w:pPr>
      <w:r w:rsidRPr="005012C6">
        <w:tab/>
      </w:r>
      <w:r w:rsidRPr="005012C6">
        <w:tab/>
      </w:r>
      <w:r w:rsidRPr="005012C6">
        <w:tab/>
        <w:t>Weight</w:t>
      </w:r>
    </w:p>
    <w:p w14:paraId="6683162C" w14:textId="77777777" w:rsidR="00453D0D" w:rsidRPr="005012C6" w:rsidRDefault="00453D0D" w:rsidP="005E4DA1">
      <w:pPr>
        <w:ind w:left="360"/>
        <w:jc w:val="both"/>
      </w:pPr>
      <w:r w:rsidRPr="005012C6">
        <w:tab/>
      </w:r>
      <w:r w:rsidRPr="005012C6">
        <w:tab/>
      </w:r>
      <w:r w:rsidRPr="005012C6">
        <w:tab/>
        <w:t>Height</w:t>
      </w:r>
    </w:p>
    <w:p w14:paraId="4DF6834E" w14:textId="77777777" w:rsidR="00453D0D" w:rsidRPr="005012C6" w:rsidRDefault="00453D0D" w:rsidP="005E4DA1">
      <w:pPr>
        <w:ind w:left="360"/>
        <w:jc w:val="both"/>
      </w:pPr>
    </w:p>
    <w:p w14:paraId="051821B4" w14:textId="77777777" w:rsidR="00453D0D" w:rsidRPr="005012C6" w:rsidRDefault="00453D0D" w:rsidP="005E4DA1">
      <w:pPr>
        <w:ind w:left="360"/>
        <w:jc w:val="both"/>
      </w:pPr>
      <w:r w:rsidRPr="005012C6">
        <w:rPr>
          <w:b/>
        </w:rPr>
        <w:t>Processing:</w:t>
      </w:r>
      <w:r w:rsidRPr="005012C6">
        <w:tab/>
        <w:t>The information will be used to calculate the calories burned during the particular workout session.</w:t>
      </w:r>
    </w:p>
    <w:p w14:paraId="09D1AC1E" w14:textId="77777777" w:rsidR="00453D0D" w:rsidRDefault="00453D0D" w:rsidP="005E4DA1">
      <w:pPr>
        <w:ind w:left="360"/>
        <w:jc w:val="both"/>
        <w:rPr>
          <w:b/>
          <w:sz w:val="28"/>
          <w:szCs w:val="28"/>
        </w:rPr>
      </w:pPr>
    </w:p>
    <w:p w14:paraId="6E695261" w14:textId="77777777" w:rsidR="005E4DA1" w:rsidRPr="00453D0D" w:rsidRDefault="005E4DA1" w:rsidP="005E4DA1">
      <w:pPr>
        <w:ind w:left="360"/>
        <w:jc w:val="both"/>
        <w:rPr>
          <w:b/>
          <w:sz w:val="28"/>
          <w:szCs w:val="28"/>
        </w:rPr>
      </w:pPr>
    </w:p>
    <w:p w14:paraId="4BC4B771" w14:textId="77777777" w:rsidR="00453D0D" w:rsidRPr="00453D0D" w:rsidRDefault="00453D0D" w:rsidP="005E4DA1">
      <w:pPr>
        <w:ind w:left="360"/>
        <w:jc w:val="both"/>
        <w:rPr>
          <w:b/>
          <w:sz w:val="28"/>
          <w:szCs w:val="28"/>
        </w:rPr>
      </w:pPr>
      <w:r w:rsidRPr="00453D0D">
        <w:rPr>
          <w:b/>
          <w:sz w:val="28"/>
          <w:szCs w:val="28"/>
        </w:rPr>
        <w:t>R1.2 Edit User Profile</w:t>
      </w:r>
    </w:p>
    <w:p w14:paraId="54BE3AE6" w14:textId="77777777" w:rsidR="00453D0D" w:rsidRPr="00453D0D" w:rsidRDefault="00453D0D" w:rsidP="005E4DA1">
      <w:pPr>
        <w:ind w:left="360"/>
        <w:jc w:val="both"/>
        <w:rPr>
          <w:b/>
          <w:sz w:val="28"/>
          <w:szCs w:val="28"/>
        </w:rPr>
      </w:pPr>
    </w:p>
    <w:p w14:paraId="20E66305" w14:textId="77777777" w:rsidR="00453D0D" w:rsidRPr="005012C6" w:rsidRDefault="00453D0D" w:rsidP="005E4DA1">
      <w:pPr>
        <w:ind w:left="360"/>
        <w:jc w:val="both"/>
      </w:pPr>
      <w:r w:rsidRPr="005012C6">
        <w:rPr>
          <w:b/>
        </w:rPr>
        <w:t>Description:</w:t>
      </w:r>
      <w:r w:rsidRPr="005012C6">
        <w:tab/>
        <w:t>Edit user’s general information, which is required in calculating of expended energy.</w:t>
      </w:r>
    </w:p>
    <w:p w14:paraId="41718C03" w14:textId="77777777" w:rsidR="00453D0D" w:rsidRPr="005012C6" w:rsidRDefault="00453D0D" w:rsidP="005E4DA1">
      <w:pPr>
        <w:ind w:left="360"/>
        <w:jc w:val="both"/>
      </w:pPr>
    </w:p>
    <w:p w14:paraId="3C1516B9" w14:textId="77777777" w:rsidR="00453D0D" w:rsidRPr="005012C6" w:rsidRDefault="00453D0D" w:rsidP="005E4DA1">
      <w:pPr>
        <w:ind w:left="360"/>
        <w:jc w:val="both"/>
      </w:pPr>
      <w:r w:rsidRPr="005012C6">
        <w:rPr>
          <w:b/>
        </w:rPr>
        <w:t>Input:</w:t>
      </w:r>
      <w:r w:rsidRPr="005012C6">
        <w:tab/>
      </w:r>
      <w:r w:rsidRPr="005012C6">
        <w:tab/>
        <w:t>New Values of following :</w:t>
      </w:r>
    </w:p>
    <w:p w14:paraId="10158390" w14:textId="77777777" w:rsidR="00453D0D" w:rsidRPr="005012C6" w:rsidRDefault="00453D0D" w:rsidP="005E4DA1">
      <w:pPr>
        <w:ind w:left="1800" w:firstLine="360"/>
        <w:jc w:val="both"/>
      </w:pPr>
      <w:r w:rsidRPr="005012C6">
        <w:t xml:space="preserve">Name </w:t>
      </w:r>
    </w:p>
    <w:p w14:paraId="2464E250" w14:textId="77777777" w:rsidR="00453D0D" w:rsidRPr="005012C6" w:rsidRDefault="00453D0D" w:rsidP="005E4DA1">
      <w:pPr>
        <w:ind w:left="360"/>
        <w:jc w:val="both"/>
      </w:pPr>
      <w:r w:rsidRPr="005012C6">
        <w:tab/>
      </w:r>
      <w:r w:rsidRPr="005012C6">
        <w:tab/>
      </w:r>
      <w:r w:rsidRPr="005012C6">
        <w:tab/>
        <w:t>DOB</w:t>
      </w:r>
    </w:p>
    <w:p w14:paraId="4D4AD6FA" w14:textId="77777777" w:rsidR="00453D0D" w:rsidRPr="005012C6" w:rsidRDefault="00453D0D" w:rsidP="005E4DA1">
      <w:pPr>
        <w:ind w:left="360"/>
        <w:jc w:val="both"/>
      </w:pPr>
      <w:r w:rsidRPr="005012C6">
        <w:tab/>
      </w:r>
      <w:r w:rsidRPr="005012C6">
        <w:tab/>
      </w:r>
      <w:r w:rsidRPr="005012C6">
        <w:tab/>
        <w:t>Gender</w:t>
      </w:r>
    </w:p>
    <w:p w14:paraId="4B260C56" w14:textId="77777777" w:rsidR="00453D0D" w:rsidRPr="005012C6" w:rsidRDefault="00453D0D" w:rsidP="005E4DA1">
      <w:pPr>
        <w:ind w:left="360"/>
        <w:jc w:val="both"/>
      </w:pPr>
      <w:r w:rsidRPr="005012C6">
        <w:tab/>
      </w:r>
      <w:r w:rsidRPr="005012C6">
        <w:tab/>
      </w:r>
      <w:r w:rsidRPr="005012C6">
        <w:tab/>
        <w:t>Weight</w:t>
      </w:r>
    </w:p>
    <w:p w14:paraId="0DB41F14" w14:textId="77777777" w:rsidR="00453D0D" w:rsidRPr="005012C6" w:rsidRDefault="00453D0D" w:rsidP="005E4DA1">
      <w:pPr>
        <w:ind w:left="360"/>
        <w:jc w:val="both"/>
      </w:pPr>
      <w:r w:rsidRPr="005012C6">
        <w:tab/>
      </w:r>
      <w:r w:rsidRPr="005012C6">
        <w:tab/>
      </w:r>
      <w:r w:rsidRPr="005012C6">
        <w:tab/>
        <w:t>Height</w:t>
      </w:r>
    </w:p>
    <w:p w14:paraId="521901F4" w14:textId="77777777" w:rsidR="00453D0D" w:rsidRPr="005012C6" w:rsidRDefault="00453D0D" w:rsidP="005E4DA1">
      <w:pPr>
        <w:ind w:left="360"/>
        <w:jc w:val="both"/>
      </w:pPr>
    </w:p>
    <w:p w14:paraId="246CD69E" w14:textId="77777777" w:rsidR="00453D0D" w:rsidRPr="005012C6" w:rsidRDefault="00453D0D" w:rsidP="005E4DA1">
      <w:pPr>
        <w:ind w:left="360"/>
        <w:jc w:val="both"/>
        <w:rPr>
          <w:b/>
        </w:rPr>
      </w:pPr>
      <w:r w:rsidRPr="005012C6">
        <w:rPr>
          <w:b/>
        </w:rPr>
        <w:t>Processing:</w:t>
      </w:r>
      <w:r w:rsidRPr="005012C6">
        <w:tab/>
        <w:t>The information will be saved and the new information will be used in processing.</w:t>
      </w:r>
    </w:p>
    <w:p w14:paraId="7E72313A" w14:textId="77777777" w:rsidR="00453D0D" w:rsidRDefault="00453D0D" w:rsidP="005E4DA1">
      <w:pPr>
        <w:ind w:left="360"/>
        <w:jc w:val="both"/>
        <w:rPr>
          <w:b/>
          <w:sz w:val="28"/>
          <w:szCs w:val="28"/>
        </w:rPr>
      </w:pPr>
    </w:p>
    <w:p w14:paraId="090A2FBE" w14:textId="77777777" w:rsidR="002A67D1" w:rsidRDefault="002A67D1" w:rsidP="005E4DA1">
      <w:pPr>
        <w:ind w:left="360"/>
        <w:jc w:val="both"/>
        <w:rPr>
          <w:b/>
          <w:sz w:val="28"/>
          <w:szCs w:val="28"/>
        </w:rPr>
      </w:pPr>
    </w:p>
    <w:p w14:paraId="05678E3D" w14:textId="77777777" w:rsidR="005E4DA1" w:rsidRDefault="005E4DA1" w:rsidP="005E4DA1">
      <w:pPr>
        <w:ind w:left="360"/>
        <w:jc w:val="both"/>
        <w:rPr>
          <w:b/>
          <w:sz w:val="28"/>
          <w:szCs w:val="28"/>
        </w:rPr>
      </w:pPr>
    </w:p>
    <w:p w14:paraId="70C87F51" w14:textId="77777777" w:rsidR="005E4DA1" w:rsidRDefault="005E4DA1" w:rsidP="005E4DA1">
      <w:pPr>
        <w:ind w:left="360"/>
        <w:jc w:val="both"/>
        <w:rPr>
          <w:b/>
          <w:sz w:val="28"/>
          <w:szCs w:val="28"/>
        </w:rPr>
      </w:pPr>
    </w:p>
    <w:p w14:paraId="56C9395D" w14:textId="77777777" w:rsidR="005E4DA1" w:rsidRDefault="005E4DA1" w:rsidP="005E4DA1">
      <w:pPr>
        <w:ind w:left="360"/>
        <w:jc w:val="both"/>
        <w:rPr>
          <w:b/>
          <w:sz w:val="28"/>
          <w:szCs w:val="28"/>
        </w:rPr>
      </w:pPr>
    </w:p>
    <w:p w14:paraId="2B776761" w14:textId="77777777" w:rsidR="005E4DA1" w:rsidRPr="00453D0D" w:rsidRDefault="005E4DA1" w:rsidP="005E4DA1">
      <w:pPr>
        <w:ind w:left="360"/>
        <w:jc w:val="both"/>
        <w:rPr>
          <w:b/>
          <w:sz w:val="28"/>
          <w:szCs w:val="28"/>
        </w:rPr>
      </w:pPr>
    </w:p>
    <w:p w14:paraId="7DD7895C" w14:textId="77777777" w:rsidR="00453D0D" w:rsidRPr="00453D0D" w:rsidRDefault="00453D0D" w:rsidP="005E4DA1">
      <w:pPr>
        <w:ind w:left="360"/>
        <w:jc w:val="both"/>
        <w:rPr>
          <w:b/>
          <w:sz w:val="28"/>
          <w:szCs w:val="28"/>
        </w:rPr>
      </w:pPr>
      <w:r w:rsidRPr="00453D0D">
        <w:rPr>
          <w:b/>
          <w:sz w:val="28"/>
          <w:szCs w:val="28"/>
        </w:rPr>
        <w:t>R1.3 Reset All Data</w:t>
      </w:r>
    </w:p>
    <w:p w14:paraId="50BD8209" w14:textId="77777777" w:rsidR="00453D0D" w:rsidRPr="00453D0D" w:rsidRDefault="00453D0D" w:rsidP="005E4DA1">
      <w:pPr>
        <w:ind w:left="360"/>
        <w:jc w:val="both"/>
        <w:rPr>
          <w:b/>
          <w:sz w:val="28"/>
          <w:szCs w:val="28"/>
        </w:rPr>
      </w:pPr>
    </w:p>
    <w:p w14:paraId="1132779A" w14:textId="77777777" w:rsidR="00453D0D" w:rsidRPr="005012C6" w:rsidRDefault="00453D0D" w:rsidP="005E4DA1">
      <w:pPr>
        <w:ind w:left="360"/>
        <w:jc w:val="both"/>
      </w:pPr>
      <w:r w:rsidRPr="005012C6">
        <w:rPr>
          <w:b/>
        </w:rPr>
        <w:t>Description:</w:t>
      </w:r>
      <w:r w:rsidRPr="005012C6">
        <w:tab/>
        <w:t>The all data that is stored about the user is deleted and the application starts from the state when it was first installed. This way the application handles an event of change of user.</w:t>
      </w:r>
    </w:p>
    <w:p w14:paraId="58230ABD" w14:textId="77777777" w:rsidR="00453D0D" w:rsidRPr="005012C6" w:rsidRDefault="00453D0D" w:rsidP="005E4DA1">
      <w:pPr>
        <w:ind w:left="360"/>
        <w:jc w:val="both"/>
        <w:rPr>
          <w:b/>
        </w:rPr>
      </w:pPr>
    </w:p>
    <w:p w14:paraId="535FCC8D" w14:textId="77777777" w:rsidR="00453D0D" w:rsidRPr="005012C6" w:rsidRDefault="00453D0D" w:rsidP="005E4DA1">
      <w:pPr>
        <w:ind w:left="360"/>
        <w:jc w:val="both"/>
      </w:pPr>
      <w:r w:rsidRPr="005012C6">
        <w:rPr>
          <w:b/>
        </w:rPr>
        <w:t>Input:</w:t>
      </w:r>
      <w:r w:rsidRPr="005012C6">
        <w:tab/>
      </w:r>
      <w:r w:rsidRPr="005012C6">
        <w:tab/>
        <w:t>User commands to reset the application.</w:t>
      </w:r>
    </w:p>
    <w:p w14:paraId="1D371989" w14:textId="77777777" w:rsidR="00453D0D" w:rsidRPr="005012C6" w:rsidRDefault="00453D0D" w:rsidP="005E4DA1">
      <w:pPr>
        <w:jc w:val="both"/>
      </w:pPr>
    </w:p>
    <w:p w14:paraId="65DB6E37" w14:textId="77777777" w:rsidR="00453D0D" w:rsidRPr="005012C6" w:rsidRDefault="00453D0D" w:rsidP="005E4DA1">
      <w:pPr>
        <w:ind w:left="360"/>
        <w:jc w:val="both"/>
        <w:rPr>
          <w:b/>
        </w:rPr>
      </w:pPr>
      <w:r w:rsidRPr="005012C6">
        <w:rPr>
          <w:b/>
        </w:rPr>
        <w:t>Processing:</w:t>
      </w:r>
      <w:r w:rsidRPr="005012C6">
        <w:tab/>
        <w:t>The data that was saved for a particular user is deleted and now application is ready to be used by another user</w:t>
      </w:r>
    </w:p>
    <w:p w14:paraId="4579D5B9" w14:textId="77777777" w:rsidR="002A67D1" w:rsidRDefault="002A67D1" w:rsidP="005E4DA1">
      <w:pPr>
        <w:jc w:val="both"/>
        <w:rPr>
          <w:sz w:val="28"/>
          <w:szCs w:val="28"/>
        </w:rPr>
      </w:pPr>
    </w:p>
    <w:p w14:paraId="6E08ED00" w14:textId="77777777" w:rsidR="002A67D1" w:rsidRDefault="002A67D1" w:rsidP="005E4DA1">
      <w:pPr>
        <w:jc w:val="both"/>
        <w:rPr>
          <w:sz w:val="28"/>
          <w:szCs w:val="28"/>
        </w:rPr>
      </w:pPr>
    </w:p>
    <w:p w14:paraId="67790E30" w14:textId="77777777" w:rsidR="002A67D1" w:rsidRDefault="002A67D1" w:rsidP="005E4DA1">
      <w:pPr>
        <w:jc w:val="both"/>
        <w:rPr>
          <w:sz w:val="28"/>
          <w:szCs w:val="28"/>
        </w:rPr>
      </w:pPr>
    </w:p>
    <w:p w14:paraId="705AAEBA" w14:textId="1EC5C4A4" w:rsidR="00453D0D" w:rsidRDefault="00453D0D" w:rsidP="005E4DA1">
      <w:pPr>
        <w:jc w:val="both"/>
        <w:rPr>
          <w:b/>
          <w:sz w:val="28"/>
          <w:szCs w:val="28"/>
        </w:rPr>
      </w:pPr>
      <w:r w:rsidRPr="005012C6">
        <w:rPr>
          <w:b/>
          <w:sz w:val="28"/>
          <w:szCs w:val="28"/>
        </w:rPr>
        <w:t>R2 Workout Process</w:t>
      </w:r>
    </w:p>
    <w:p w14:paraId="2A222493" w14:textId="77777777" w:rsidR="002A67D1" w:rsidRPr="00453D0D" w:rsidRDefault="002A67D1" w:rsidP="005E4DA1">
      <w:pPr>
        <w:ind w:left="360"/>
        <w:jc w:val="both"/>
        <w:rPr>
          <w:b/>
          <w:sz w:val="28"/>
          <w:szCs w:val="28"/>
        </w:rPr>
      </w:pPr>
    </w:p>
    <w:p w14:paraId="61EE0DE7" w14:textId="77777777" w:rsidR="00453D0D" w:rsidRPr="00453D0D" w:rsidRDefault="00453D0D" w:rsidP="005E4DA1">
      <w:pPr>
        <w:ind w:left="360"/>
        <w:jc w:val="both"/>
        <w:rPr>
          <w:b/>
          <w:sz w:val="28"/>
          <w:szCs w:val="28"/>
        </w:rPr>
      </w:pPr>
      <w:r w:rsidRPr="00453D0D">
        <w:rPr>
          <w:b/>
          <w:sz w:val="28"/>
          <w:szCs w:val="28"/>
        </w:rPr>
        <w:t>R2.1 Set Workout Goals</w:t>
      </w:r>
    </w:p>
    <w:p w14:paraId="04984C56" w14:textId="77777777" w:rsidR="00453D0D" w:rsidRPr="00453D0D" w:rsidRDefault="00453D0D" w:rsidP="005E4DA1">
      <w:pPr>
        <w:ind w:left="360"/>
        <w:jc w:val="both"/>
        <w:rPr>
          <w:sz w:val="28"/>
          <w:szCs w:val="28"/>
        </w:rPr>
      </w:pPr>
    </w:p>
    <w:p w14:paraId="61B5248E" w14:textId="77777777" w:rsidR="00453D0D" w:rsidRPr="005012C6" w:rsidRDefault="00453D0D" w:rsidP="005E4DA1">
      <w:pPr>
        <w:ind w:left="360"/>
        <w:jc w:val="both"/>
      </w:pPr>
      <w:r w:rsidRPr="005012C6">
        <w:rPr>
          <w:b/>
        </w:rPr>
        <w:t>Description:</w:t>
      </w:r>
      <w:r w:rsidRPr="005012C6">
        <w:rPr>
          <w:b/>
        </w:rPr>
        <w:tab/>
      </w:r>
      <w:r w:rsidRPr="005012C6">
        <w:t>This module allows user to set his/her workout goals.</w:t>
      </w:r>
    </w:p>
    <w:p w14:paraId="7D4846F4" w14:textId="77777777" w:rsidR="00453D0D" w:rsidRPr="005012C6" w:rsidRDefault="00453D0D" w:rsidP="005E4DA1">
      <w:pPr>
        <w:ind w:left="360"/>
        <w:jc w:val="both"/>
      </w:pPr>
    </w:p>
    <w:p w14:paraId="58D70A02" w14:textId="77777777" w:rsidR="00453D0D" w:rsidRPr="005012C6" w:rsidRDefault="00453D0D" w:rsidP="005E4DA1">
      <w:pPr>
        <w:ind w:left="360"/>
        <w:jc w:val="both"/>
      </w:pPr>
      <w:r w:rsidRPr="005012C6">
        <w:rPr>
          <w:b/>
        </w:rPr>
        <w:t>Input:</w:t>
      </w:r>
      <w:r w:rsidRPr="005012C6">
        <w:tab/>
      </w:r>
      <w:r w:rsidRPr="005012C6">
        <w:tab/>
        <w:t>Distance (meters) or</w:t>
      </w:r>
    </w:p>
    <w:p w14:paraId="4CA7C2DF" w14:textId="77777777" w:rsidR="00453D0D" w:rsidRPr="005012C6" w:rsidRDefault="00453D0D" w:rsidP="005E4DA1">
      <w:pPr>
        <w:ind w:left="1440" w:firstLine="720"/>
        <w:jc w:val="both"/>
      </w:pPr>
      <w:r w:rsidRPr="005012C6">
        <w:t>Duration (minutes) or</w:t>
      </w:r>
    </w:p>
    <w:p w14:paraId="5AEBBE2D" w14:textId="77777777" w:rsidR="00453D0D" w:rsidRPr="005012C6" w:rsidRDefault="00453D0D" w:rsidP="005E4DA1">
      <w:pPr>
        <w:ind w:left="2160"/>
        <w:jc w:val="both"/>
      </w:pPr>
      <w:r w:rsidRPr="005012C6">
        <w:t>Step Count (number of steps) or</w:t>
      </w:r>
    </w:p>
    <w:p w14:paraId="20EBA409" w14:textId="77777777" w:rsidR="00453D0D" w:rsidRPr="005012C6" w:rsidRDefault="00453D0D" w:rsidP="005E4DA1">
      <w:pPr>
        <w:ind w:left="2160"/>
        <w:jc w:val="both"/>
      </w:pPr>
      <w:r w:rsidRPr="005012C6">
        <w:t>Energy Expended (kcal)</w:t>
      </w:r>
    </w:p>
    <w:p w14:paraId="0B009F07" w14:textId="77777777" w:rsidR="00453D0D" w:rsidRPr="005012C6" w:rsidRDefault="00453D0D" w:rsidP="005E4DA1">
      <w:pPr>
        <w:ind w:left="2160"/>
        <w:jc w:val="both"/>
      </w:pPr>
    </w:p>
    <w:p w14:paraId="31E17409" w14:textId="77777777" w:rsidR="00453D0D" w:rsidRPr="005012C6" w:rsidRDefault="00453D0D" w:rsidP="005E4DA1">
      <w:pPr>
        <w:ind w:left="360"/>
        <w:jc w:val="both"/>
      </w:pPr>
      <w:r w:rsidRPr="005012C6">
        <w:rPr>
          <w:b/>
        </w:rPr>
        <w:t>Output:</w:t>
      </w:r>
      <w:r w:rsidRPr="005012C6">
        <w:tab/>
      </w:r>
      <w:r w:rsidRPr="005012C6">
        <w:tab/>
        <w:t>Application will notify user on completion of any goal. Application will also show percentage of Goal achieved where user can frequently check.</w:t>
      </w:r>
    </w:p>
    <w:p w14:paraId="312D425B" w14:textId="77777777" w:rsidR="00453D0D" w:rsidRPr="005012C6" w:rsidRDefault="00453D0D" w:rsidP="005E4DA1">
      <w:pPr>
        <w:ind w:left="360"/>
        <w:jc w:val="both"/>
      </w:pPr>
    </w:p>
    <w:p w14:paraId="305762AB" w14:textId="77777777" w:rsidR="00453D0D" w:rsidRPr="005012C6" w:rsidRDefault="00453D0D" w:rsidP="005E4DA1">
      <w:pPr>
        <w:ind w:left="360"/>
        <w:jc w:val="both"/>
      </w:pPr>
      <w:r w:rsidRPr="005012C6">
        <w:rPr>
          <w:b/>
        </w:rPr>
        <w:t>Processing:</w:t>
      </w:r>
      <w:r w:rsidRPr="005012C6">
        <w:tab/>
        <w:t>The information about goal provided by user will be used to track the workout process and remind the user whenever necessary.</w:t>
      </w:r>
    </w:p>
    <w:p w14:paraId="5CE39CAE" w14:textId="77777777" w:rsidR="005012C6" w:rsidRDefault="005012C6" w:rsidP="005E4DA1">
      <w:pPr>
        <w:jc w:val="both"/>
        <w:rPr>
          <w:sz w:val="28"/>
          <w:szCs w:val="28"/>
        </w:rPr>
      </w:pPr>
    </w:p>
    <w:p w14:paraId="22FEA68A" w14:textId="77777777" w:rsidR="005012C6" w:rsidRPr="00453D0D" w:rsidRDefault="005012C6" w:rsidP="005E4DA1">
      <w:pPr>
        <w:jc w:val="both"/>
        <w:rPr>
          <w:sz w:val="28"/>
          <w:szCs w:val="28"/>
        </w:rPr>
      </w:pPr>
    </w:p>
    <w:p w14:paraId="341F5F32" w14:textId="77777777" w:rsidR="00453D0D" w:rsidRPr="00453D0D" w:rsidRDefault="00453D0D" w:rsidP="005E4DA1">
      <w:pPr>
        <w:ind w:left="360"/>
        <w:jc w:val="both"/>
        <w:rPr>
          <w:b/>
          <w:sz w:val="28"/>
          <w:szCs w:val="28"/>
        </w:rPr>
      </w:pPr>
      <w:r w:rsidRPr="00453D0D">
        <w:rPr>
          <w:b/>
          <w:sz w:val="28"/>
          <w:szCs w:val="28"/>
        </w:rPr>
        <w:t>R2.2 Workout Reminder</w:t>
      </w:r>
    </w:p>
    <w:p w14:paraId="3293DB01" w14:textId="77777777" w:rsidR="00453D0D" w:rsidRPr="00453D0D" w:rsidRDefault="00453D0D" w:rsidP="005E4DA1">
      <w:pPr>
        <w:ind w:left="360"/>
        <w:jc w:val="both"/>
        <w:rPr>
          <w:b/>
          <w:sz w:val="28"/>
          <w:szCs w:val="28"/>
        </w:rPr>
      </w:pPr>
    </w:p>
    <w:p w14:paraId="6D458708" w14:textId="77777777" w:rsidR="00453D0D" w:rsidRPr="005012C6" w:rsidRDefault="00453D0D" w:rsidP="005E4DA1">
      <w:pPr>
        <w:ind w:firstLine="360"/>
        <w:jc w:val="both"/>
        <w:rPr>
          <w:b/>
        </w:rPr>
      </w:pPr>
      <w:r w:rsidRPr="005012C6">
        <w:rPr>
          <w:b/>
        </w:rPr>
        <w:t>R2.2.1 Add New Workout Reminder</w:t>
      </w:r>
    </w:p>
    <w:p w14:paraId="1F5A3DA9" w14:textId="77777777" w:rsidR="00453D0D" w:rsidRPr="005012C6" w:rsidRDefault="00453D0D" w:rsidP="005E4DA1">
      <w:pPr>
        <w:ind w:left="360"/>
        <w:jc w:val="both"/>
      </w:pPr>
    </w:p>
    <w:p w14:paraId="63FC4AB1" w14:textId="77777777" w:rsidR="00453D0D" w:rsidRPr="005012C6" w:rsidRDefault="00453D0D" w:rsidP="005E4DA1">
      <w:pPr>
        <w:ind w:left="360"/>
        <w:jc w:val="both"/>
      </w:pPr>
      <w:r w:rsidRPr="005012C6">
        <w:rPr>
          <w:b/>
        </w:rPr>
        <w:t>Description:</w:t>
      </w:r>
      <w:r w:rsidRPr="005012C6">
        <w:tab/>
        <w:t xml:space="preserve">User will be able to add a reminder for workout. </w:t>
      </w:r>
    </w:p>
    <w:p w14:paraId="60CA6162" w14:textId="77777777" w:rsidR="00453D0D" w:rsidRPr="005012C6" w:rsidRDefault="00453D0D" w:rsidP="005E4DA1">
      <w:pPr>
        <w:ind w:left="360"/>
        <w:jc w:val="both"/>
      </w:pPr>
    </w:p>
    <w:p w14:paraId="4F06DAD2" w14:textId="77777777" w:rsidR="00453D0D" w:rsidRPr="005012C6" w:rsidRDefault="00453D0D" w:rsidP="005E4DA1">
      <w:pPr>
        <w:ind w:left="360"/>
        <w:jc w:val="both"/>
      </w:pPr>
      <w:r w:rsidRPr="005012C6">
        <w:rPr>
          <w:b/>
        </w:rPr>
        <w:t>Input:</w:t>
      </w:r>
      <w:r w:rsidRPr="005012C6">
        <w:rPr>
          <w:b/>
        </w:rPr>
        <w:tab/>
      </w:r>
      <w:r w:rsidRPr="005012C6">
        <w:rPr>
          <w:b/>
        </w:rPr>
        <w:tab/>
      </w:r>
      <w:r w:rsidRPr="005012C6">
        <w:t>Time of reminder</w:t>
      </w:r>
    </w:p>
    <w:p w14:paraId="55058B8C" w14:textId="77777777" w:rsidR="00453D0D" w:rsidRPr="005012C6" w:rsidRDefault="00453D0D" w:rsidP="005E4DA1">
      <w:pPr>
        <w:ind w:left="360"/>
        <w:jc w:val="both"/>
      </w:pPr>
      <w:r w:rsidRPr="005012C6">
        <w:tab/>
      </w:r>
      <w:r w:rsidRPr="005012C6">
        <w:tab/>
      </w:r>
      <w:r w:rsidRPr="005012C6">
        <w:tab/>
        <w:t>Repeat sequence</w:t>
      </w:r>
    </w:p>
    <w:p w14:paraId="50C74ADB" w14:textId="77777777" w:rsidR="00453D0D" w:rsidRPr="005012C6" w:rsidRDefault="00453D0D" w:rsidP="005E4DA1">
      <w:pPr>
        <w:ind w:left="360"/>
        <w:jc w:val="both"/>
      </w:pPr>
      <w:r w:rsidRPr="005012C6">
        <w:t xml:space="preserve"> </w:t>
      </w:r>
      <w:r w:rsidRPr="005012C6">
        <w:tab/>
      </w:r>
      <w:r w:rsidRPr="005012C6">
        <w:tab/>
      </w:r>
      <w:r w:rsidRPr="005012C6">
        <w:tab/>
        <w:t>Keep Remind me up to date</w:t>
      </w:r>
    </w:p>
    <w:p w14:paraId="088F9AF7" w14:textId="77777777" w:rsidR="00453D0D" w:rsidRPr="005012C6" w:rsidRDefault="00453D0D" w:rsidP="005E4DA1">
      <w:pPr>
        <w:ind w:left="360"/>
        <w:jc w:val="both"/>
      </w:pPr>
      <w:r w:rsidRPr="005012C6">
        <w:tab/>
      </w:r>
      <w:r w:rsidRPr="005012C6">
        <w:tab/>
      </w:r>
      <w:r w:rsidRPr="005012C6">
        <w:tab/>
        <w:t>Alarm Configuration</w:t>
      </w:r>
    </w:p>
    <w:p w14:paraId="08389C53" w14:textId="77777777" w:rsidR="00453D0D" w:rsidRPr="005012C6" w:rsidRDefault="00453D0D" w:rsidP="005E4DA1">
      <w:pPr>
        <w:ind w:left="360"/>
        <w:jc w:val="both"/>
      </w:pPr>
      <w:r w:rsidRPr="005012C6">
        <w:tab/>
      </w:r>
      <w:r w:rsidRPr="005012C6">
        <w:tab/>
      </w:r>
      <w:r w:rsidRPr="005012C6">
        <w:tab/>
      </w:r>
    </w:p>
    <w:p w14:paraId="7ED1BE2B" w14:textId="77777777" w:rsidR="00453D0D" w:rsidRPr="005012C6" w:rsidRDefault="00453D0D" w:rsidP="005E4DA1">
      <w:pPr>
        <w:ind w:left="360"/>
        <w:jc w:val="both"/>
      </w:pPr>
      <w:r w:rsidRPr="005012C6">
        <w:rPr>
          <w:b/>
        </w:rPr>
        <w:t>Output:</w:t>
      </w:r>
      <w:r w:rsidRPr="005012C6">
        <w:rPr>
          <w:b/>
        </w:rPr>
        <w:tab/>
      </w:r>
      <w:r w:rsidRPr="005012C6">
        <w:rPr>
          <w:b/>
        </w:rPr>
        <w:tab/>
      </w:r>
      <w:r w:rsidRPr="005012C6">
        <w:t xml:space="preserve">Application will remind user at the time of Workout. </w:t>
      </w:r>
    </w:p>
    <w:p w14:paraId="4F79634B" w14:textId="77777777" w:rsidR="00453D0D" w:rsidRPr="005012C6" w:rsidRDefault="00453D0D" w:rsidP="005E4DA1">
      <w:pPr>
        <w:ind w:left="360"/>
        <w:jc w:val="both"/>
      </w:pPr>
    </w:p>
    <w:p w14:paraId="7EE30ED5" w14:textId="77777777" w:rsidR="00453D0D" w:rsidRPr="005012C6" w:rsidRDefault="00453D0D" w:rsidP="005E4DA1">
      <w:pPr>
        <w:ind w:left="360"/>
        <w:jc w:val="both"/>
      </w:pPr>
      <w:r w:rsidRPr="005012C6">
        <w:rPr>
          <w:b/>
        </w:rPr>
        <w:t>Processing:</w:t>
      </w:r>
      <w:r w:rsidRPr="005012C6">
        <w:rPr>
          <w:b/>
        </w:rPr>
        <w:tab/>
      </w:r>
      <w:r w:rsidRPr="005012C6">
        <w:t>The application reminders which are set by the user within the application are synchronized with the ios application of reminders. So the alarms can be triggered at appropriate time by the ios system itself.</w:t>
      </w:r>
    </w:p>
    <w:p w14:paraId="67BCF25E" w14:textId="77777777" w:rsidR="00453D0D" w:rsidRPr="005012C6" w:rsidRDefault="00453D0D" w:rsidP="005E4DA1">
      <w:pPr>
        <w:ind w:left="360"/>
        <w:jc w:val="both"/>
        <w:rPr>
          <w:b/>
        </w:rPr>
      </w:pPr>
    </w:p>
    <w:p w14:paraId="0FD0ECD0" w14:textId="77777777" w:rsidR="005012C6" w:rsidRDefault="005012C6" w:rsidP="005E4DA1">
      <w:pPr>
        <w:ind w:left="360" w:firstLine="360"/>
        <w:jc w:val="both"/>
        <w:rPr>
          <w:b/>
        </w:rPr>
      </w:pPr>
    </w:p>
    <w:p w14:paraId="56AAFD0E" w14:textId="77777777" w:rsidR="00453D0D" w:rsidRPr="005012C6" w:rsidRDefault="00453D0D" w:rsidP="005E4DA1">
      <w:pPr>
        <w:ind w:firstLine="360"/>
        <w:jc w:val="both"/>
        <w:rPr>
          <w:b/>
        </w:rPr>
      </w:pPr>
      <w:r w:rsidRPr="005012C6">
        <w:rPr>
          <w:b/>
        </w:rPr>
        <w:t>R2.2.2 Remove Workout Reminder</w:t>
      </w:r>
    </w:p>
    <w:p w14:paraId="78BAD40E" w14:textId="77777777" w:rsidR="00453D0D" w:rsidRPr="005012C6" w:rsidRDefault="00453D0D" w:rsidP="005E4DA1">
      <w:pPr>
        <w:ind w:left="360"/>
        <w:jc w:val="both"/>
      </w:pPr>
    </w:p>
    <w:p w14:paraId="3266125A" w14:textId="77777777" w:rsidR="00453D0D" w:rsidRPr="005012C6" w:rsidRDefault="00453D0D" w:rsidP="005E4DA1">
      <w:pPr>
        <w:ind w:left="360"/>
        <w:jc w:val="both"/>
      </w:pPr>
      <w:r w:rsidRPr="005012C6">
        <w:rPr>
          <w:b/>
        </w:rPr>
        <w:t>Description:</w:t>
      </w:r>
      <w:r w:rsidRPr="005012C6">
        <w:tab/>
        <w:t xml:space="preserve">User will be able to delete an existing reminder. </w:t>
      </w:r>
    </w:p>
    <w:p w14:paraId="10DAC484" w14:textId="77777777" w:rsidR="00453D0D" w:rsidRPr="005012C6" w:rsidRDefault="00453D0D" w:rsidP="005E4DA1">
      <w:pPr>
        <w:ind w:left="360"/>
        <w:jc w:val="both"/>
      </w:pPr>
    </w:p>
    <w:p w14:paraId="33B1A9CF" w14:textId="77777777" w:rsidR="00453D0D" w:rsidRPr="005012C6" w:rsidRDefault="00453D0D" w:rsidP="005E4DA1">
      <w:pPr>
        <w:ind w:left="360"/>
        <w:jc w:val="both"/>
      </w:pPr>
      <w:r w:rsidRPr="005012C6">
        <w:rPr>
          <w:b/>
        </w:rPr>
        <w:t>Input:</w:t>
      </w:r>
      <w:r w:rsidRPr="005012C6">
        <w:rPr>
          <w:b/>
        </w:rPr>
        <w:tab/>
      </w:r>
      <w:r w:rsidRPr="005012C6">
        <w:rPr>
          <w:b/>
        </w:rPr>
        <w:tab/>
      </w:r>
      <w:r w:rsidRPr="005012C6">
        <w:t>User selects a reminder to be deleted from a list.</w:t>
      </w:r>
    </w:p>
    <w:p w14:paraId="41CC4A55" w14:textId="77777777" w:rsidR="00453D0D" w:rsidRPr="005012C6" w:rsidRDefault="00453D0D" w:rsidP="005E4DA1">
      <w:pPr>
        <w:jc w:val="both"/>
      </w:pPr>
      <w:r w:rsidRPr="005012C6">
        <w:tab/>
      </w:r>
    </w:p>
    <w:p w14:paraId="554C7A71" w14:textId="77777777" w:rsidR="00453D0D" w:rsidRPr="005012C6" w:rsidRDefault="00453D0D" w:rsidP="005E4DA1">
      <w:pPr>
        <w:ind w:left="360"/>
        <w:jc w:val="both"/>
      </w:pPr>
      <w:r w:rsidRPr="005012C6">
        <w:rPr>
          <w:b/>
        </w:rPr>
        <w:t>Output:</w:t>
      </w:r>
      <w:r w:rsidRPr="005012C6">
        <w:rPr>
          <w:b/>
        </w:rPr>
        <w:tab/>
      </w:r>
      <w:r w:rsidRPr="005012C6">
        <w:rPr>
          <w:b/>
        </w:rPr>
        <w:tab/>
      </w:r>
      <w:r w:rsidRPr="005012C6">
        <w:t>Application will delete a reminder.</w:t>
      </w:r>
    </w:p>
    <w:p w14:paraId="7202198A" w14:textId="77777777" w:rsidR="00453D0D" w:rsidRPr="005012C6" w:rsidRDefault="00453D0D" w:rsidP="005E4DA1">
      <w:pPr>
        <w:ind w:left="360"/>
        <w:jc w:val="both"/>
      </w:pPr>
    </w:p>
    <w:p w14:paraId="559AB0D4" w14:textId="77777777" w:rsidR="00453D0D" w:rsidRPr="005012C6" w:rsidRDefault="00453D0D" w:rsidP="005E4DA1">
      <w:pPr>
        <w:ind w:left="360"/>
        <w:jc w:val="both"/>
      </w:pPr>
      <w:r w:rsidRPr="005012C6">
        <w:rPr>
          <w:b/>
        </w:rPr>
        <w:t>Processing:</w:t>
      </w:r>
      <w:r w:rsidRPr="005012C6">
        <w:rPr>
          <w:b/>
        </w:rPr>
        <w:tab/>
      </w:r>
      <w:r w:rsidRPr="005012C6">
        <w:t>The application removes the reminder from the default reminder tab of the application.</w:t>
      </w:r>
    </w:p>
    <w:p w14:paraId="2A7E8BDC" w14:textId="77777777" w:rsidR="00453D0D" w:rsidRPr="005012C6" w:rsidRDefault="00453D0D" w:rsidP="005E4DA1">
      <w:pPr>
        <w:ind w:left="360"/>
        <w:jc w:val="both"/>
        <w:rPr>
          <w:b/>
        </w:rPr>
      </w:pPr>
    </w:p>
    <w:p w14:paraId="5D19980A" w14:textId="77777777" w:rsidR="005012C6" w:rsidRDefault="005012C6" w:rsidP="005E4DA1">
      <w:pPr>
        <w:ind w:left="1080"/>
        <w:jc w:val="both"/>
        <w:rPr>
          <w:b/>
        </w:rPr>
      </w:pPr>
    </w:p>
    <w:p w14:paraId="53C83E67" w14:textId="77777777" w:rsidR="00453D0D" w:rsidRPr="005012C6" w:rsidRDefault="00453D0D" w:rsidP="005E4DA1">
      <w:pPr>
        <w:ind w:firstLine="360"/>
        <w:jc w:val="both"/>
        <w:rPr>
          <w:b/>
        </w:rPr>
      </w:pPr>
      <w:r w:rsidRPr="005012C6">
        <w:rPr>
          <w:b/>
        </w:rPr>
        <w:t>R2.2.4 Edit Workout Reminder</w:t>
      </w:r>
    </w:p>
    <w:p w14:paraId="440EDA32" w14:textId="77777777" w:rsidR="00453D0D" w:rsidRPr="005012C6" w:rsidRDefault="00453D0D" w:rsidP="005E4DA1">
      <w:pPr>
        <w:ind w:left="360"/>
        <w:jc w:val="both"/>
      </w:pPr>
    </w:p>
    <w:p w14:paraId="08D595C5" w14:textId="77777777" w:rsidR="00453D0D" w:rsidRPr="005012C6" w:rsidRDefault="00453D0D" w:rsidP="005E4DA1">
      <w:pPr>
        <w:ind w:left="360"/>
        <w:jc w:val="both"/>
      </w:pPr>
      <w:r w:rsidRPr="005012C6">
        <w:rPr>
          <w:b/>
        </w:rPr>
        <w:t>Description:</w:t>
      </w:r>
      <w:r w:rsidRPr="005012C6">
        <w:tab/>
        <w:t xml:space="preserve">User will be able to edit an existing reminder. </w:t>
      </w:r>
    </w:p>
    <w:p w14:paraId="04DF65BC" w14:textId="77777777" w:rsidR="00453D0D" w:rsidRPr="005012C6" w:rsidRDefault="00453D0D" w:rsidP="005E4DA1">
      <w:pPr>
        <w:ind w:left="360"/>
        <w:jc w:val="both"/>
      </w:pPr>
    </w:p>
    <w:p w14:paraId="094E957F" w14:textId="77777777" w:rsidR="00453D0D" w:rsidRPr="005012C6" w:rsidRDefault="00453D0D" w:rsidP="005E4DA1">
      <w:pPr>
        <w:ind w:left="360"/>
        <w:jc w:val="both"/>
      </w:pPr>
      <w:r w:rsidRPr="005012C6">
        <w:rPr>
          <w:b/>
        </w:rPr>
        <w:t>Input:</w:t>
      </w:r>
      <w:r w:rsidRPr="005012C6">
        <w:rPr>
          <w:b/>
        </w:rPr>
        <w:tab/>
      </w:r>
      <w:r w:rsidRPr="005012C6">
        <w:rPr>
          <w:b/>
        </w:rPr>
        <w:tab/>
      </w:r>
      <w:r w:rsidRPr="005012C6">
        <w:t>New Attributes of the reminder.</w:t>
      </w:r>
    </w:p>
    <w:p w14:paraId="26C9E575" w14:textId="77777777" w:rsidR="00453D0D" w:rsidRPr="005012C6" w:rsidRDefault="00453D0D" w:rsidP="005E4DA1">
      <w:pPr>
        <w:jc w:val="both"/>
      </w:pPr>
      <w:r w:rsidRPr="005012C6">
        <w:tab/>
      </w:r>
    </w:p>
    <w:p w14:paraId="2A747573" w14:textId="77777777" w:rsidR="00453D0D" w:rsidRPr="005012C6" w:rsidRDefault="00453D0D" w:rsidP="005E4DA1">
      <w:pPr>
        <w:ind w:left="360"/>
        <w:jc w:val="both"/>
      </w:pPr>
      <w:r w:rsidRPr="005012C6">
        <w:rPr>
          <w:b/>
        </w:rPr>
        <w:t>Output:</w:t>
      </w:r>
      <w:r w:rsidRPr="005012C6">
        <w:rPr>
          <w:b/>
        </w:rPr>
        <w:tab/>
      </w:r>
      <w:r w:rsidRPr="005012C6">
        <w:rPr>
          <w:b/>
        </w:rPr>
        <w:tab/>
      </w:r>
      <w:r w:rsidRPr="005012C6">
        <w:t>Application will modify a reminder.</w:t>
      </w:r>
    </w:p>
    <w:p w14:paraId="50CA7C3E" w14:textId="77777777" w:rsidR="00453D0D" w:rsidRPr="005012C6" w:rsidRDefault="00453D0D" w:rsidP="005E4DA1">
      <w:pPr>
        <w:ind w:left="360"/>
        <w:jc w:val="both"/>
      </w:pPr>
    </w:p>
    <w:p w14:paraId="0017C55B" w14:textId="40EEF18C" w:rsidR="005012C6" w:rsidRPr="005012C6" w:rsidRDefault="00453D0D" w:rsidP="005E4DA1">
      <w:pPr>
        <w:ind w:left="360"/>
        <w:jc w:val="both"/>
        <w:rPr>
          <w:sz w:val="28"/>
          <w:szCs w:val="28"/>
        </w:rPr>
      </w:pPr>
      <w:r w:rsidRPr="005012C6">
        <w:rPr>
          <w:b/>
        </w:rPr>
        <w:t>Processing:</w:t>
      </w:r>
      <w:r w:rsidRPr="005012C6">
        <w:rPr>
          <w:b/>
        </w:rPr>
        <w:tab/>
      </w:r>
      <w:r w:rsidRPr="005012C6">
        <w:t>The application saves new parameters of the reminder from the default reminder tab of the application</w:t>
      </w:r>
      <w:r w:rsidRPr="00453D0D">
        <w:rPr>
          <w:sz w:val="28"/>
          <w:szCs w:val="28"/>
        </w:rPr>
        <w:t>.</w:t>
      </w:r>
    </w:p>
    <w:p w14:paraId="2AFAEBBB" w14:textId="77777777" w:rsidR="005012C6" w:rsidRDefault="005012C6" w:rsidP="005E4DA1">
      <w:pPr>
        <w:ind w:left="360" w:firstLine="360"/>
        <w:jc w:val="both"/>
        <w:rPr>
          <w:b/>
        </w:rPr>
      </w:pPr>
    </w:p>
    <w:p w14:paraId="39EAA57A" w14:textId="77777777" w:rsidR="005012C6" w:rsidRDefault="005012C6" w:rsidP="005E4DA1">
      <w:pPr>
        <w:ind w:left="360" w:firstLine="360"/>
        <w:jc w:val="both"/>
        <w:rPr>
          <w:b/>
        </w:rPr>
      </w:pPr>
    </w:p>
    <w:p w14:paraId="33195551" w14:textId="77777777" w:rsidR="00453D0D" w:rsidRPr="00453D0D" w:rsidRDefault="00453D0D" w:rsidP="005E4DA1">
      <w:pPr>
        <w:ind w:firstLine="360"/>
        <w:jc w:val="both"/>
        <w:rPr>
          <w:b/>
        </w:rPr>
      </w:pPr>
      <w:r w:rsidRPr="00453D0D">
        <w:rPr>
          <w:b/>
        </w:rPr>
        <w:t>R2.2.5 Disable Workout Reminder</w:t>
      </w:r>
    </w:p>
    <w:p w14:paraId="6DEACCCE" w14:textId="77777777" w:rsidR="00453D0D" w:rsidRPr="00453D0D" w:rsidRDefault="00453D0D" w:rsidP="005E4DA1">
      <w:pPr>
        <w:ind w:left="360"/>
        <w:jc w:val="both"/>
        <w:rPr>
          <w:sz w:val="28"/>
          <w:szCs w:val="28"/>
        </w:rPr>
      </w:pPr>
    </w:p>
    <w:p w14:paraId="63BFE682" w14:textId="77777777" w:rsidR="00453D0D" w:rsidRPr="005012C6" w:rsidRDefault="00453D0D" w:rsidP="005E4DA1">
      <w:pPr>
        <w:ind w:left="360"/>
        <w:jc w:val="both"/>
      </w:pPr>
      <w:r w:rsidRPr="005012C6">
        <w:rPr>
          <w:b/>
        </w:rPr>
        <w:t>Description:</w:t>
      </w:r>
      <w:r w:rsidRPr="005012C6">
        <w:tab/>
        <w:t xml:space="preserve">User will be able remove an alarm from reminder. </w:t>
      </w:r>
    </w:p>
    <w:p w14:paraId="53FAE3D0" w14:textId="77777777" w:rsidR="00453D0D" w:rsidRPr="005012C6" w:rsidRDefault="00453D0D" w:rsidP="005E4DA1">
      <w:pPr>
        <w:ind w:left="360"/>
        <w:jc w:val="both"/>
      </w:pPr>
    </w:p>
    <w:p w14:paraId="5B02938E" w14:textId="77777777" w:rsidR="00453D0D" w:rsidRPr="005012C6" w:rsidRDefault="00453D0D" w:rsidP="005E4DA1">
      <w:pPr>
        <w:ind w:left="360"/>
        <w:jc w:val="both"/>
      </w:pPr>
      <w:r w:rsidRPr="005012C6">
        <w:rPr>
          <w:b/>
        </w:rPr>
        <w:t>Input:</w:t>
      </w:r>
      <w:r w:rsidRPr="005012C6">
        <w:rPr>
          <w:b/>
        </w:rPr>
        <w:tab/>
      </w:r>
      <w:r w:rsidRPr="005012C6">
        <w:rPr>
          <w:b/>
        </w:rPr>
        <w:tab/>
      </w:r>
      <w:r w:rsidRPr="005012C6">
        <w:t>Reminder to disable.</w:t>
      </w:r>
    </w:p>
    <w:p w14:paraId="0CE38522" w14:textId="77777777" w:rsidR="00453D0D" w:rsidRPr="005012C6" w:rsidRDefault="00453D0D" w:rsidP="005E4DA1">
      <w:pPr>
        <w:jc w:val="both"/>
      </w:pPr>
      <w:r w:rsidRPr="005012C6">
        <w:tab/>
      </w:r>
    </w:p>
    <w:p w14:paraId="0F7714F7" w14:textId="77777777" w:rsidR="00453D0D" w:rsidRPr="00453D0D" w:rsidRDefault="00453D0D" w:rsidP="005E4DA1">
      <w:pPr>
        <w:ind w:left="360"/>
        <w:jc w:val="both"/>
        <w:rPr>
          <w:sz w:val="28"/>
          <w:szCs w:val="28"/>
        </w:rPr>
      </w:pPr>
      <w:r w:rsidRPr="005012C6">
        <w:rPr>
          <w:b/>
        </w:rPr>
        <w:t>Output:</w:t>
      </w:r>
      <w:r w:rsidRPr="005012C6">
        <w:rPr>
          <w:b/>
        </w:rPr>
        <w:tab/>
      </w:r>
      <w:r w:rsidRPr="005012C6">
        <w:rPr>
          <w:b/>
        </w:rPr>
        <w:tab/>
      </w:r>
      <w:r w:rsidRPr="005012C6">
        <w:t>Application will remove the alarm and synchronize</w:t>
      </w:r>
      <w:r w:rsidRPr="00453D0D">
        <w:rPr>
          <w:sz w:val="28"/>
          <w:szCs w:val="28"/>
        </w:rPr>
        <w:t xml:space="preserve">. </w:t>
      </w:r>
    </w:p>
    <w:p w14:paraId="666BF044" w14:textId="77777777" w:rsidR="00453D0D" w:rsidRPr="00453D0D" w:rsidRDefault="00453D0D" w:rsidP="005E4DA1">
      <w:pPr>
        <w:ind w:left="360"/>
        <w:jc w:val="both"/>
        <w:rPr>
          <w:sz w:val="28"/>
          <w:szCs w:val="28"/>
        </w:rPr>
      </w:pPr>
    </w:p>
    <w:p w14:paraId="79DB1E18" w14:textId="77777777" w:rsidR="005012C6" w:rsidRDefault="005012C6" w:rsidP="005E4DA1">
      <w:pPr>
        <w:ind w:left="360" w:firstLine="360"/>
        <w:jc w:val="both"/>
        <w:rPr>
          <w:b/>
        </w:rPr>
      </w:pPr>
    </w:p>
    <w:p w14:paraId="55ED44CE" w14:textId="77777777" w:rsidR="00453D0D" w:rsidRPr="00453D0D" w:rsidRDefault="00453D0D" w:rsidP="005E4DA1">
      <w:pPr>
        <w:ind w:firstLine="360"/>
        <w:jc w:val="both"/>
        <w:rPr>
          <w:b/>
        </w:rPr>
      </w:pPr>
      <w:r w:rsidRPr="00453D0D">
        <w:rPr>
          <w:b/>
        </w:rPr>
        <w:t>R2.2.6 Enable Workout Reminder</w:t>
      </w:r>
    </w:p>
    <w:p w14:paraId="0A758674" w14:textId="77777777" w:rsidR="00453D0D" w:rsidRPr="00453D0D" w:rsidRDefault="00453D0D" w:rsidP="005E4DA1">
      <w:pPr>
        <w:ind w:left="360"/>
        <w:jc w:val="both"/>
        <w:rPr>
          <w:sz w:val="28"/>
          <w:szCs w:val="28"/>
        </w:rPr>
      </w:pPr>
    </w:p>
    <w:p w14:paraId="59B3CE08" w14:textId="77777777" w:rsidR="00453D0D" w:rsidRPr="005012C6" w:rsidRDefault="00453D0D" w:rsidP="005E4DA1">
      <w:pPr>
        <w:ind w:left="360"/>
        <w:jc w:val="both"/>
      </w:pPr>
      <w:r w:rsidRPr="005012C6">
        <w:rPr>
          <w:b/>
        </w:rPr>
        <w:t>Description:</w:t>
      </w:r>
      <w:r w:rsidRPr="005012C6">
        <w:tab/>
        <w:t xml:space="preserve">User will be able add an alarm to disabled reminder. </w:t>
      </w:r>
    </w:p>
    <w:p w14:paraId="61F3E418" w14:textId="77777777" w:rsidR="00453D0D" w:rsidRPr="005012C6" w:rsidRDefault="00453D0D" w:rsidP="005E4DA1">
      <w:pPr>
        <w:ind w:left="360"/>
        <w:jc w:val="both"/>
      </w:pPr>
    </w:p>
    <w:p w14:paraId="648248BB" w14:textId="77777777" w:rsidR="00453D0D" w:rsidRPr="005012C6" w:rsidRDefault="00453D0D" w:rsidP="005E4DA1">
      <w:pPr>
        <w:ind w:left="360"/>
        <w:jc w:val="both"/>
      </w:pPr>
      <w:r w:rsidRPr="005012C6">
        <w:rPr>
          <w:b/>
        </w:rPr>
        <w:t>Input:</w:t>
      </w:r>
      <w:r w:rsidRPr="005012C6">
        <w:rPr>
          <w:b/>
        </w:rPr>
        <w:tab/>
      </w:r>
      <w:r w:rsidRPr="005012C6">
        <w:rPr>
          <w:b/>
        </w:rPr>
        <w:tab/>
      </w:r>
      <w:r w:rsidRPr="005012C6">
        <w:t>Reminder to enable.</w:t>
      </w:r>
    </w:p>
    <w:p w14:paraId="752D09DE" w14:textId="77777777" w:rsidR="00453D0D" w:rsidRPr="005012C6" w:rsidRDefault="00453D0D" w:rsidP="005E4DA1">
      <w:pPr>
        <w:jc w:val="both"/>
      </w:pPr>
      <w:r w:rsidRPr="005012C6">
        <w:tab/>
      </w:r>
    </w:p>
    <w:p w14:paraId="5BE084FB" w14:textId="77777777" w:rsidR="00453D0D" w:rsidRPr="005012C6" w:rsidRDefault="00453D0D" w:rsidP="005E4DA1">
      <w:pPr>
        <w:ind w:left="360"/>
        <w:jc w:val="both"/>
      </w:pPr>
      <w:r w:rsidRPr="005012C6">
        <w:rPr>
          <w:b/>
        </w:rPr>
        <w:t>Output:</w:t>
      </w:r>
      <w:r w:rsidRPr="005012C6">
        <w:rPr>
          <w:b/>
        </w:rPr>
        <w:tab/>
      </w:r>
      <w:r w:rsidRPr="005012C6">
        <w:rPr>
          <w:b/>
        </w:rPr>
        <w:tab/>
      </w:r>
      <w:r w:rsidRPr="005012C6">
        <w:t xml:space="preserve">Application will add an alarm and synchronize. </w:t>
      </w:r>
    </w:p>
    <w:p w14:paraId="2FFE8FDB" w14:textId="77777777" w:rsidR="005012C6" w:rsidRDefault="005012C6" w:rsidP="005E4DA1">
      <w:pPr>
        <w:jc w:val="both"/>
        <w:rPr>
          <w:sz w:val="28"/>
          <w:szCs w:val="28"/>
        </w:rPr>
      </w:pPr>
    </w:p>
    <w:p w14:paraId="53E17E54" w14:textId="77777777" w:rsidR="005012C6" w:rsidRDefault="005012C6" w:rsidP="005E4DA1">
      <w:pPr>
        <w:jc w:val="both"/>
        <w:rPr>
          <w:sz w:val="28"/>
          <w:szCs w:val="28"/>
        </w:rPr>
      </w:pPr>
    </w:p>
    <w:p w14:paraId="0CB83815" w14:textId="77777777" w:rsidR="005012C6" w:rsidRDefault="005012C6" w:rsidP="005E4DA1">
      <w:pPr>
        <w:jc w:val="both"/>
        <w:rPr>
          <w:sz w:val="28"/>
          <w:szCs w:val="28"/>
        </w:rPr>
      </w:pPr>
    </w:p>
    <w:p w14:paraId="241582BC" w14:textId="77777777" w:rsidR="005E4DA1" w:rsidRDefault="005E4DA1" w:rsidP="005E4DA1">
      <w:pPr>
        <w:jc w:val="both"/>
        <w:rPr>
          <w:sz w:val="28"/>
          <w:szCs w:val="28"/>
        </w:rPr>
      </w:pPr>
    </w:p>
    <w:p w14:paraId="68453C80" w14:textId="77777777" w:rsidR="005E4DA1" w:rsidRPr="00453D0D" w:rsidRDefault="005E4DA1" w:rsidP="005E4DA1">
      <w:pPr>
        <w:jc w:val="both"/>
        <w:rPr>
          <w:sz w:val="28"/>
          <w:szCs w:val="28"/>
        </w:rPr>
      </w:pPr>
    </w:p>
    <w:p w14:paraId="08EE5DA6" w14:textId="77777777" w:rsidR="00453D0D" w:rsidRPr="00453D0D" w:rsidRDefault="00453D0D" w:rsidP="005E4DA1">
      <w:pPr>
        <w:jc w:val="both"/>
        <w:rPr>
          <w:sz w:val="28"/>
          <w:szCs w:val="28"/>
        </w:rPr>
      </w:pPr>
    </w:p>
    <w:p w14:paraId="3B8B5A4F" w14:textId="77777777" w:rsidR="00453D0D" w:rsidRDefault="00453D0D" w:rsidP="005E4DA1">
      <w:pPr>
        <w:ind w:firstLine="360"/>
        <w:jc w:val="both"/>
        <w:rPr>
          <w:b/>
          <w:sz w:val="28"/>
          <w:szCs w:val="28"/>
        </w:rPr>
      </w:pPr>
      <w:r w:rsidRPr="00453D0D">
        <w:rPr>
          <w:b/>
          <w:sz w:val="28"/>
          <w:szCs w:val="28"/>
        </w:rPr>
        <w:t>R2.3 Start New Workout</w:t>
      </w:r>
    </w:p>
    <w:p w14:paraId="6C145A98" w14:textId="77777777" w:rsidR="00453D0D" w:rsidRPr="00453D0D" w:rsidRDefault="00453D0D" w:rsidP="005E4DA1">
      <w:pPr>
        <w:ind w:left="360"/>
        <w:jc w:val="both"/>
        <w:rPr>
          <w:sz w:val="28"/>
          <w:szCs w:val="28"/>
        </w:rPr>
      </w:pPr>
    </w:p>
    <w:p w14:paraId="63E46783" w14:textId="77777777" w:rsidR="00453D0D" w:rsidRPr="005012C6" w:rsidRDefault="00453D0D" w:rsidP="005E4DA1">
      <w:pPr>
        <w:ind w:left="360"/>
        <w:jc w:val="both"/>
      </w:pPr>
      <w:r w:rsidRPr="005012C6">
        <w:rPr>
          <w:b/>
        </w:rPr>
        <w:t>Description:</w:t>
      </w:r>
      <w:r w:rsidRPr="005012C6">
        <w:rPr>
          <w:b/>
        </w:rPr>
        <w:tab/>
      </w:r>
      <w:r w:rsidRPr="005012C6">
        <w:t xml:space="preserve">User will able to start new work out session either predefined or custom. </w:t>
      </w:r>
    </w:p>
    <w:p w14:paraId="4C63F4D1" w14:textId="77777777" w:rsidR="00453D0D" w:rsidRPr="005012C6" w:rsidRDefault="00453D0D" w:rsidP="005E4DA1">
      <w:pPr>
        <w:ind w:left="360"/>
        <w:jc w:val="both"/>
      </w:pPr>
    </w:p>
    <w:p w14:paraId="31B3C2CE" w14:textId="77777777" w:rsidR="00453D0D" w:rsidRPr="005012C6" w:rsidRDefault="00453D0D" w:rsidP="005E4DA1">
      <w:pPr>
        <w:ind w:left="360"/>
        <w:jc w:val="both"/>
      </w:pPr>
      <w:r w:rsidRPr="005012C6">
        <w:rPr>
          <w:b/>
        </w:rPr>
        <w:t>Input:</w:t>
      </w:r>
      <w:r w:rsidRPr="005012C6">
        <w:t xml:space="preserve"> </w:t>
      </w:r>
      <w:r w:rsidRPr="005012C6">
        <w:tab/>
      </w:r>
      <w:r w:rsidRPr="005012C6">
        <w:tab/>
        <w:t>The option of start workout is selected by user.</w:t>
      </w:r>
    </w:p>
    <w:p w14:paraId="58451A3F" w14:textId="77777777" w:rsidR="00453D0D" w:rsidRPr="005012C6" w:rsidRDefault="00453D0D" w:rsidP="005E4DA1">
      <w:pPr>
        <w:ind w:left="360"/>
        <w:jc w:val="both"/>
      </w:pPr>
    </w:p>
    <w:p w14:paraId="6E0CD2AD" w14:textId="77777777" w:rsidR="00453D0D" w:rsidRPr="005012C6" w:rsidRDefault="00453D0D" w:rsidP="005E4DA1">
      <w:pPr>
        <w:ind w:left="360"/>
        <w:jc w:val="both"/>
        <w:rPr>
          <w:b/>
        </w:rPr>
      </w:pPr>
      <w:r w:rsidRPr="005012C6">
        <w:rPr>
          <w:b/>
        </w:rPr>
        <w:t>Output:</w:t>
      </w:r>
      <w:r w:rsidRPr="005012C6">
        <w:rPr>
          <w:b/>
        </w:rPr>
        <w:tab/>
      </w:r>
      <w:r w:rsidRPr="005012C6">
        <w:rPr>
          <w:b/>
        </w:rPr>
        <w:tab/>
      </w:r>
      <w:r w:rsidRPr="005012C6">
        <w:t>User will able to view his/her workout attributes which will contain total workout duration, distance, step count, Path on Map, Avg. Speed, Energy Expended &amp; percentage of goal achieved.</w:t>
      </w:r>
    </w:p>
    <w:p w14:paraId="7CFB3759" w14:textId="77777777" w:rsidR="00453D0D" w:rsidRPr="005012C6" w:rsidRDefault="00453D0D" w:rsidP="005E4DA1">
      <w:pPr>
        <w:ind w:left="360"/>
        <w:jc w:val="both"/>
        <w:rPr>
          <w:b/>
        </w:rPr>
      </w:pPr>
    </w:p>
    <w:p w14:paraId="4C873EF4" w14:textId="77777777" w:rsidR="00453D0D" w:rsidRPr="005012C6" w:rsidRDefault="00453D0D" w:rsidP="005E4DA1">
      <w:pPr>
        <w:ind w:left="360"/>
        <w:jc w:val="both"/>
      </w:pPr>
      <w:r w:rsidRPr="005012C6">
        <w:rPr>
          <w:b/>
        </w:rPr>
        <w:t>Processing:</w:t>
      </w:r>
      <w:r w:rsidRPr="005012C6">
        <w:tab/>
        <w:t>On starting a new workout, application will start collecting workout data like, Heart Rate, Speed (Min, Max &amp; Avg.), Energy Expended (Calories burned), Duration, Distance, Step Count, Path on Map.</w:t>
      </w:r>
    </w:p>
    <w:p w14:paraId="0ABDF2A8" w14:textId="77777777" w:rsidR="00453D0D" w:rsidRPr="00453D0D" w:rsidRDefault="00453D0D" w:rsidP="005E4DA1">
      <w:pPr>
        <w:jc w:val="both"/>
        <w:rPr>
          <w:sz w:val="28"/>
          <w:szCs w:val="28"/>
        </w:rPr>
      </w:pPr>
    </w:p>
    <w:p w14:paraId="56CF6AA2" w14:textId="77777777" w:rsidR="005012C6" w:rsidRDefault="005012C6" w:rsidP="005E4DA1">
      <w:pPr>
        <w:ind w:left="360"/>
        <w:jc w:val="both"/>
        <w:rPr>
          <w:sz w:val="28"/>
          <w:szCs w:val="28"/>
        </w:rPr>
      </w:pPr>
    </w:p>
    <w:p w14:paraId="124C2FC2" w14:textId="77777777" w:rsidR="005012C6" w:rsidRDefault="005012C6" w:rsidP="005E4DA1">
      <w:pPr>
        <w:ind w:left="360"/>
        <w:jc w:val="both"/>
        <w:rPr>
          <w:b/>
          <w:sz w:val="28"/>
          <w:szCs w:val="28"/>
        </w:rPr>
      </w:pPr>
    </w:p>
    <w:p w14:paraId="51F5179E" w14:textId="77777777" w:rsidR="00453D0D" w:rsidRPr="00453D0D" w:rsidRDefault="00453D0D" w:rsidP="005E4DA1">
      <w:pPr>
        <w:ind w:left="360"/>
        <w:jc w:val="both"/>
        <w:rPr>
          <w:b/>
          <w:sz w:val="28"/>
          <w:szCs w:val="28"/>
        </w:rPr>
      </w:pPr>
      <w:r w:rsidRPr="00453D0D">
        <w:rPr>
          <w:b/>
          <w:sz w:val="28"/>
          <w:szCs w:val="28"/>
        </w:rPr>
        <w:t>R2.4 Workout Report Generation</w:t>
      </w:r>
    </w:p>
    <w:p w14:paraId="257A22FC" w14:textId="77777777" w:rsidR="002A67D1" w:rsidRPr="00453D0D" w:rsidRDefault="002A67D1" w:rsidP="005E4DA1">
      <w:pPr>
        <w:ind w:left="360"/>
        <w:jc w:val="both"/>
        <w:rPr>
          <w:sz w:val="28"/>
          <w:szCs w:val="28"/>
        </w:rPr>
      </w:pPr>
    </w:p>
    <w:p w14:paraId="5B8F24A3" w14:textId="77777777" w:rsidR="00453D0D" w:rsidRPr="005012C6" w:rsidRDefault="00453D0D" w:rsidP="005E4DA1">
      <w:pPr>
        <w:ind w:left="360"/>
        <w:jc w:val="both"/>
      </w:pPr>
      <w:r w:rsidRPr="005012C6">
        <w:rPr>
          <w:b/>
        </w:rPr>
        <w:t>Description:</w:t>
      </w:r>
      <w:r w:rsidRPr="005012C6">
        <w:t xml:space="preserve"> </w:t>
      </w:r>
      <w:r w:rsidRPr="005012C6">
        <w:tab/>
        <w:t>User will be able to generate a report on the end of the workout session and also will be able to get the history of workout session he/she had previously undergone to.</w:t>
      </w:r>
    </w:p>
    <w:p w14:paraId="1D7D5F41" w14:textId="77777777" w:rsidR="00453D0D" w:rsidRPr="005012C6" w:rsidRDefault="00453D0D" w:rsidP="005E4DA1">
      <w:pPr>
        <w:ind w:left="360"/>
        <w:jc w:val="both"/>
      </w:pPr>
    </w:p>
    <w:p w14:paraId="6DBBF283" w14:textId="77777777" w:rsidR="00453D0D" w:rsidRPr="005012C6" w:rsidRDefault="00453D0D" w:rsidP="005E4DA1">
      <w:pPr>
        <w:ind w:left="360"/>
        <w:jc w:val="both"/>
      </w:pPr>
      <w:r w:rsidRPr="005012C6">
        <w:rPr>
          <w:b/>
        </w:rPr>
        <w:t>Input:</w:t>
      </w:r>
      <w:r w:rsidRPr="005012C6">
        <w:rPr>
          <w:b/>
        </w:rPr>
        <w:tab/>
      </w:r>
      <w:r w:rsidRPr="005012C6">
        <w:rPr>
          <w:b/>
        </w:rPr>
        <w:tab/>
      </w:r>
      <w:r w:rsidRPr="005012C6">
        <w:t>Duration during which the user had taken workout.</w:t>
      </w:r>
    </w:p>
    <w:p w14:paraId="5E538ABE" w14:textId="77777777" w:rsidR="00453D0D" w:rsidRPr="005012C6" w:rsidRDefault="00453D0D" w:rsidP="005E4DA1">
      <w:pPr>
        <w:ind w:left="360"/>
        <w:jc w:val="both"/>
      </w:pPr>
    </w:p>
    <w:p w14:paraId="45FE7E4E" w14:textId="77777777" w:rsidR="00453D0D" w:rsidRPr="005012C6" w:rsidRDefault="00453D0D" w:rsidP="005E4DA1">
      <w:pPr>
        <w:ind w:left="360"/>
        <w:jc w:val="both"/>
      </w:pPr>
      <w:r w:rsidRPr="005012C6">
        <w:rPr>
          <w:b/>
        </w:rPr>
        <w:t xml:space="preserve">Output: </w:t>
      </w:r>
      <w:r w:rsidRPr="005012C6">
        <w:rPr>
          <w:b/>
        </w:rPr>
        <w:tab/>
      </w:r>
      <w:r w:rsidRPr="005012C6">
        <w:rPr>
          <w:b/>
        </w:rPr>
        <w:tab/>
      </w:r>
      <w:r w:rsidRPr="005012C6">
        <w:t xml:space="preserve">Graph / report for workout duration, distance, step count, energy expended, heart rate for a day / week / month. </w:t>
      </w:r>
    </w:p>
    <w:p w14:paraId="4F4043A9" w14:textId="77777777" w:rsidR="00453D0D" w:rsidRPr="005012C6" w:rsidRDefault="00453D0D" w:rsidP="005E4DA1">
      <w:pPr>
        <w:ind w:left="360"/>
        <w:jc w:val="both"/>
      </w:pPr>
    </w:p>
    <w:p w14:paraId="6F70959D" w14:textId="77777777" w:rsidR="00453D0D" w:rsidRPr="005012C6" w:rsidRDefault="00453D0D" w:rsidP="005E4DA1">
      <w:pPr>
        <w:ind w:left="360"/>
        <w:jc w:val="both"/>
        <w:rPr>
          <w:b/>
        </w:rPr>
      </w:pPr>
      <w:r w:rsidRPr="005012C6">
        <w:rPr>
          <w:b/>
        </w:rPr>
        <w:t>Processing:</w:t>
      </w:r>
      <w:r w:rsidRPr="005012C6">
        <w:rPr>
          <w:b/>
        </w:rPr>
        <w:tab/>
      </w:r>
      <w:r w:rsidRPr="005012C6">
        <w:t>The information collected during a workout session is used to calculate the attributes of report.</w:t>
      </w:r>
    </w:p>
    <w:p w14:paraId="05DF061D" w14:textId="77777777" w:rsidR="002A67D1" w:rsidRDefault="002A67D1" w:rsidP="005E4DA1">
      <w:pPr>
        <w:jc w:val="both"/>
        <w:rPr>
          <w:sz w:val="28"/>
          <w:szCs w:val="28"/>
        </w:rPr>
      </w:pPr>
    </w:p>
    <w:p w14:paraId="57FA2CBF" w14:textId="77777777" w:rsidR="002A67D1" w:rsidRDefault="002A67D1" w:rsidP="005E4DA1">
      <w:pPr>
        <w:jc w:val="both"/>
        <w:rPr>
          <w:sz w:val="28"/>
          <w:szCs w:val="28"/>
        </w:rPr>
      </w:pPr>
    </w:p>
    <w:p w14:paraId="33772E1D" w14:textId="77777777" w:rsidR="00453D0D" w:rsidRPr="005012C6" w:rsidRDefault="00453D0D" w:rsidP="005E4DA1">
      <w:pPr>
        <w:jc w:val="both"/>
        <w:rPr>
          <w:b/>
          <w:sz w:val="28"/>
          <w:szCs w:val="28"/>
        </w:rPr>
      </w:pPr>
      <w:r w:rsidRPr="005012C6">
        <w:rPr>
          <w:b/>
          <w:sz w:val="28"/>
          <w:szCs w:val="28"/>
        </w:rPr>
        <w:t>R3 HR Monitor Connection</w:t>
      </w:r>
    </w:p>
    <w:p w14:paraId="7E30F077" w14:textId="77777777" w:rsidR="00453D0D" w:rsidRPr="00453D0D" w:rsidRDefault="00453D0D" w:rsidP="005E4DA1">
      <w:pPr>
        <w:ind w:left="360"/>
        <w:jc w:val="both"/>
        <w:rPr>
          <w:sz w:val="28"/>
          <w:szCs w:val="28"/>
        </w:rPr>
      </w:pPr>
    </w:p>
    <w:p w14:paraId="3685EE95" w14:textId="77777777" w:rsidR="00453D0D" w:rsidRPr="005012C6" w:rsidRDefault="00453D0D" w:rsidP="005E4DA1">
      <w:pPr>
        <w:ind w:left="360"/>
        <w:jc w:val="both"/>
      </w:pPr>
      <w:r w:rsidRPr="005012C6">
        <w:rPr>
          <w:b/>
        </w:rPr>
        <w:t>Description:</w:t>
      </w:r>
      <w:r w:rsidRPr="005012C6">
        <w:rPr>
          <w:b/>
        </w:rPr>
        <w:tab/>
      </w:r>
      <w:r w:rsidRPr="005012C6">
        <w:t>The user will be able to connect BLE peripheral defined according to HR profile of Bluetooth 4.0.</w:t>
      </w:r>
    </w:p>
    <w:p w14:paraId="4B1E8C97" w14:textId="77777777" w:rsidR="00453D0D" w:rsidRPr="00453D0D" w:rsidRDefault="00453D0D" w:rsidP="005E4DA1">
      <w:pPr>
        <w:ind w:left="360"/>
        <w:jc w:val="both"/>
        <w:rPr>
          <w:sz w:val="28"/>
          <w:szCs w:val="28"/>
        </w:rPr>
      </w:pPr>
    </w:p>
    <w:p w14:paraId="6E045B1D" w14:textId="77777777" w:rsidR="00453D0D" w:rsidRPr="00453D0D" w:rsidRDefault="00453D0D" w:rsidP="005E4DA1">
      <w:pPr>
        <w:ind w:left="360"/>
        <w:jc w:val="both"/>
        <w:rPr>
          <w:b/>
          <w:sz w:val="28"/>
          <w:szCs w:val="28"/>
        </w:rPr>
      </w:pPr>
      <w:r w:rsidRPr="00453D0D">
        <w:rPr>
          <w:b/>
          <w:sz w:val="28"/>
          <w:szCs w:val="28"/>
        </w:rPr>
        <w:t xml:space="preserve">R3.1 Discover BLE HR peripheral devices </w:t>
      </w:r>
    </w:p>
    <w:p w14:paraId="382854B5" w14:textId="77777777" w:rsidR="00453D0D" w:rsidRPr="00453D0D" w:rsidRDefault="00453D0D" w:rsidP="005E4DA1">
      <w:pPr>
        <w:ind w:left="360"/>
        <w:jc w:val="both"/>
        <w:rPr>
          <w:sz w:val="28"/>
          <w:szCs w:val="28"/>
        </w:rPr>
      </w:pPr>
    </w:p>
    <w:p w14:paraId="7E467041" w14:textId="77777777" w:rsidR="00453D0D" w:rsidRPr="005012C6" w:rsidRDefault="00453D0D" w:rsidP="005E4DA1">
      <w:pPr>
        <w:ind w:left="360"/>
        <w:jc w:val="both"/>
        <w:rPr>
          <w:b/>
        </w:rPr>
      </w:pPr>
      <w:r w:rsidRPr="005012C6">
        <w:rPr>
          <w:b/>
        </w:rPr>
        <w:t>Input:</w:t>
      </w:r>
      <w:r w:rsidRPr="005012C6">
        <w:rPr>
          <w:b/>
        </w:rPr>
        <w:tab/>
      </w:r>
      <w:r w:rsidRPr="005012C6">
        <w:rPr>
          <w:b/>
        </w:rPr>
        <w:tab/>
      </w:r>
      <w:r w:rsidRPr="005012C6">
        <w:t>User will select the option to discover peripheral devices which provide the HR monitoring services.</w:t>
      </w:r>
      <w:r w:rsidRPr="005012C6">
        <w:rPr>
          <w:b/>
        </w:rPr>
        <w:tab/>
      </w:r>
    </w:p>
    <w:p w14:paraId="6F4D58E8" w14:textId="77777777" w:rsidR="00453D0D" w:rsidRPr="005012C6" w:rsidRDefault="00453D0D" w:rsidP="005E4DA1">
      <w:pPr>
        <w:ind w:left="360"/>
        <w:jc w:val="both"/>
      </w:pPr>
    </w:p>
    <w:p w14:paraId="0558C0AF" w14:textId="77777777" w:rsidR="00453D0D" w:rsidRPr="005012C6" w:rsidRDefault="00453D0D" w:rsidP="005E4DA1">
      <w:pPr>
        <w:ind w:left="360"/>
        <w:jc w:val="both"/>
      </w:pPr>
      <w:r w:rsidRPr="005012C6">
        <w:rPr>
          <w:b/>
        </w:rPr>
        <w:t>Processing:</w:t>
      </w:r>
      <w:r w:rsidRPr="005012C6">
        <w:rPr>
          <w:b/>
        </w:rPr>
        <w:tab/>
      </w:r>
      <w:r w:rsidRPr="005012C6">
        <w:t>Application will discover nearby HR Monitor devices.</w:t>
      </w:r>
    </w:p>
    <w:p w14:paraId="38E4AB8D" w14:textId="77777777" w:rsidR="00453D0D" w:rsidRPr="005012C6" w:rsidRDefault="00453D0D" w:rsidP="005E4DA1">
      <w:pPr>
        <w:ind w:left="360"/>
        <w:jc w:val="both"/>
      </w:pPr>
    </w:p>
    <w:p w14:paraId="37961FFB" w14:textId="77777777" w:rsidR="00453D0D" w:rsidRDefault="00453D0D" w:rsidP="005E4DA1">
      <w:pPr>
        <w:ind w:left="360"/>
        <w:jc w:val="both"/>
      </w:pPr>
      <w:r w:rsidRPr="005012C6">
        <w:rPr>
          <w:b/>
        </w:rPr>
        <w:t>Output:</w:t>
      </w:r>
      <w:r w:rsidRPr="005012C6">
        <w:tab/>
      </w:r>
      <w:r w:rsidRPr="005012C6">
        <w:tab/>
        <w:t>List of BLE devices with HR profile.</w:t>
      </w:r>
    </w:p>
    <w:p w14:paraId="432EE6A9" w14:textId="77777777" w:rsidR="005E4DA1" w:rsidRDefault="005E4DA1" w:rsidP="005E4DA1">
      <w:pPr>
        <w:ind w:left="360"/>
        <w:jc w:val="both"/>
      </w:pPr>
    </w:p>
    <w:p w14:paraId="7953AF9E" w14:textId="77777777" w:rsidR="005E4DA1" w:rsidRDefault="005E4DA1" w:rsidP="005E4DA1">
      <w:pPr>
        <w:ind w:left="360"/>
        <w:jc w:val="both"/>
      </w:pPr>
    </w:p>
    <w:p w14:paraId="1A853284" w14:textId="77777777" w:rsidR="005E4DA1" w:rsidRPr="005012C6" w:rsidRDefault="005E4DA1" w:rsidP="005E4DA1">
      <w:pPr>
        <w:ind w:left="360"/>
        <w:jc w:val="both"/>
      </w:pPr>
    </w:p>
    <w:p w14:paraId="7034FDEE" w14:textId="77777777" w:rsidR="00453D0D" w:rsidRPr="00453D0D" w:rsidRDefault="00453D0D" w:rsidP="005E4DA1">
      <w:pPr>
        <w:ind w:left="360"/>
        <w:jc w:val="both"/>
        <w:rPr>
          <w:b/>
          <w:sz w:val="28"/>
          <w:szCs w:val="28"/>
        </w:rPr>
      </w:pPr>
      <w:r w:rsidRPr="00453D0D">
        <w:rPr>
          <w:b/>
          <w:sz w:val="28"/>
          <w:szCs w:val="28"/>
        </w:rPr>
        <w:t>R3.2 Connect to BLE device</w:t>
      </w:r>
    </w:p>
    <w:p w14:paraId="3BFE7BE9" w14:textId="77777777" w:rsidR="00453D0D" w:rsidRPr="00453D0D" w:rsidRDefault="00453D0D" w:rsidP="005E4DA1">
      <w:pPr>
        <w:ind w:left="360"/>
        <w:jc w:val="both"/>
        <w:rPr>
          <w:sz w:val="28"/>
          <w:szCs w:val="28"/>
        </w:rPr>
      </w:pPr>
    </w:p>
    <w:p w14:paraId="2CE47B94" w14:textId="77777777" w:rsidR="00453D0D" w:rsidRPr="005012C6" w:rsidRDefault="00453D0D" w:rsidP="005E4DA1">
      <w:pPr>
        <w:ind w:left="360"/>
        <w:jc w:val="both"/>
        <w:rPr>
          <w:b/>
        </w:rPr>
      </w:pPr>
      <w:r w:rsidRPr="005012C6">
        <w:rPr>
          <w:b/>
        </w:rPr>
        <w:t>Input:</w:t>
      </w:r>
      <w:r w:rsidRPr="005012C6">
        <w:rPr>
          <w:b/>
        </w:rPr>
        <w:tab/>
      </w:r>
      <w:r w:rsidRPr="005012C6">
        <w:rPr>
          <w:b/>
        </w:rPr>
        <w:tab/>
      </w:r>
      <w:r w:rsidRPr="005012C6">
        <w:t>User will select the device to which the connection has to be made over Bluetooth</w:t>
      </w:r>
    </w:p>
    <w:p w14:paraId="54659FC0" w14:textId="77777777" w:rsidR="00453D0D" w:rsidRPr="005012C6" w:rsidRDefault="00453D0D" w:rsidP="005E4DA1">
      <w:pPr>
        <w:ind w:left="360"/>
        <w:jc w:val="both"/>
      </w:pPr>
    </w:p>
    <w:p w14:paraId="59AE716C" w14:textId="77777777" w:rsidR="00453D0D" w:rsidRPr="005012C6" w:rsidRDefault="00453D0D" w:rsidP="005E4DA1">
      <w:pPr>
        <w:ind w:left="360"/>
        <w:jc w:val="both"/>
      </w:pPr>
      <w:r w:rsidRPr="005012C6">
        <w:rPr>
          <w:b/>
        </w:rPr>
        <w:t>Processing:</w:t>
      </w:r>
      <w:r w:rsidRPr="005012C6">
        <w:rPr>
          <w:b/>
        </w:rPr>
        <w:tab/>
      </w:r>
      <w:r w:rsidRPr="005012C6">
        <w:t>Application will connect to the device selected by user.</w:t>
      </w:r>
    </w:p>
    <w:p w14:paraId="4AA856C9" w14:textId="77777777" w:rsidR="00453D0D" w:rsidRPr="00453D0D" w:rsidRDefault="00453D0D" w:rsidP="005E4DA1">
      <w:pPr>
        <w:ind w:left="360"/>
        <w:jc w:val="both"/>
        <w:rPr>
          <w:sz w:val="28"/>
          <w:szCs w:val="28"/>
        </w:rPr>
      </w:pPr>
    </w:p>
    <w:p w14:paraId="371628B3" w14:textId="77777777" w:rsidR="00453D0D" w:rsidRPr="00453D0D" w:rsidRDefault="00453D0D" w:rsidP="005E4DA1">
      <w:pPr>
        <w:ind w:left="360"/>
        <w:jc w:val="both"/>
        <w:rPr>
          <w:sz w:val="28"/>
          <w:szCs w:val="28"/>
        </w:rPr>
      </w:pPr>
    </w:p>
    <w:p w14:paraId="5C4C1D47" w14:textId="77777777" w:rsidR="005012C6" w:rsidRDefault="005012C6" w:rsidP="005E4DA1">
      <w:pPr>
        <w:ind w:left="360"/>
        <w:jc w:val="both"/>
        <w:rPr>
          <w:b/>
          <w:sz w:val="28"/>
          <w:szCs w:val="28"/>
        </w:rPr>
      </w:pPr>
    </w:p>
    <w:p w14:paraId="68242009" w14:textId="77777777" w:rsidR="00453D0D" w:rsidRPr="00453D0D" w:rsidRDefault="00453D0D" w:rsidP="005E4DA1">
      <w:pPr>
        <w:ind w:left="360"/>
        <w:jc w:val="both"/>
        <w:rPr>
          <w:b/>
          <w:sz w:val="28"/>
          <w:szCs w:val="28"/>
        </w:rPr>
      </w:pPr>
      <w:r w:rsidRPr="00453D0D">
        <w:rPr>
          <w:b/>
          <w:sz w:val="28"/>
          <w:szCs w:val="28"/>
        </w:rPr>
        <w:t>R3.2 Disconnect BLE device</w:t>
      </w:r>
    </w:p>
    <w:p w14:paraId="4CEDDE46" w14:textId="77777777" w:rsidR="00453D0D" w:rsidRPr="00453D0D" w:rsidRDefault="00453D0D" w:rsidP="005E4DA1">
      <w:pPr>
        <w:ind w:left="360"/>
        <w:jc w:val="both"/>
        <w:rPr>
          <w:sz w:val="28"/>
          <w:szCs w:val="28"/>
        </w:rPr>
      </w:pPr>
    </w:p>
    <w:p w14:paraId="5C74F793" w14:textId="77777777" w:rsidR="00453D0D" w:rsidRPr="005012C6" w:rsidRDefault="00453D0D" w:rsidP="005E4DA1">
      <w:pPr>
        <w:ind w:left="360"/>
        <w:jc w:val="both"/>
        <w:rPr>
          <w:b/>
        </w:rPr>
      </w:pPr>
      <w:r w:rsidRPr="005012C6">
        <w:rPr>
          <w:b/>
        </w:rPr>
        <w:t>Input:</w:t>
      </w:r>
      <w:r w:rsidRPr="005012C6">
        <w:rPr>
          <w:b/>
        </w:rPr>
        <w:tab/>
      </w:r>
      <w:r w:rsidRPr="005012C6">
        <w:rPr>
          <w:b/>
        </w:rPr>
        <w:tab/>
      </w:r>
      <w:r w:rsidRPr="005012C6">
        <w:t>User will select the command to disconnect from currently connected device.</w:t>
      </w:r>
    </w:p>
    <w:p w14:paraId="0E4A9B92" w14:textId="77777777" w:rsidR="00453D0D" w:rsidRPr="005012C6" w:rsidRDefault="00453D0D" w:rsidP="005E4DA1">
      <w:pPr>
        <w:ind w:left="360"/>
        <w:jc w:val="both"/>
      </w:pPr>
    </w:p>
    <w:p w14:paraId="5F3EE95C" w14:textId="77777777" w:rsidR="00453D0D" w:rsidRPr="005012C6" w:rsidRDefault="00453D0D" w:rsidP="005E4DA1">
      <w:pPr>
        <w:ind w:left="360"/>
        <w:jc w:val="both"/>
      </w:pPr>
      <w:r w:rsidRPr="005012C6">
        <w:rPr>
          <w:b/>
        </w:rPr>
        <w:t>Processing:</w:t>
      </w:r>
      <w:r w:rsidRPr="005012C6">
        <w:rPr>
          <w:b/>
        </w:rPr>
        <w:tab/>
      </w:r>
      <w:r w:rsidRPr="005012C6">
        <w:t>Application will disconnect BLE device and user will now be able to connect to other devices.</w:t>
      </w:r>
    </w:p>
    <w:p w14:paraId="14E89A98" w14:textId="77777777" w:rsidR="002A67D1" w:rsidRDefault="002A67D1" w:rsidP="005E4DA1">
      <w:pPr>
        <w:jc w:val="both"/>
        <w:rPr>
          <w:sz w:val="28"/>
          <w:szCs w:val="28"/>
        </w:rPr>
      </w:pPr>
    </w:p>
    <w:p w14:paraId="3A7F67D3" w14:textId="77777777" w:rsidR="002A67D1" w:rsidRDefault="002A67D1" w:rsidP="005E4DA1">
      <w:pPr>
        <w:jc w:val="both"/>
        <w:rPr>
          <w:sz w:val="28"/>
          <w:szCs w:val="28"/>
        </w:rPr>
      </w:pPr>
    </w:p>
    <w:p w14:paraId="0B333CFF" w14:textId="77777777" w:rsidR="00453D0D" w:rsidRPr="005012C6" w:rsidRDefault="00453D0D" w:rsidP="005E4DA1">
      <w:pPr>
        <w:jc w:val="both"/>
        <w:rPr>
          <w:b/>
          <w:sz w:val="28"/>
          <w:szCs w:val="28"/>
        </w:rPr>
      </w:pPr>
      <w:r w:rsidRPr="005012C6">
        <w:rPr>
          <w:b/>
          <w:sz w:val="28"/>
          <w:szCs w:val="28"/>
        </w:rPr>
        <w:t>R4 Continuous Hear Rate Monitoring</w:t>
      </w:r>
    </w:p>
    <w:p w14:paraId="47B7C865" w14:textId="77777777" w:rsidR="00453D0D" w:rsidRDefault="00453D0D" w:rsidP="005E4DA1">
      <w:pPr>
        <w:ind w:left="360"/>
        <w:jc w:val="both"/>
        <w:rPr>
          <w:sz w:val="28"/>
          <w:szCs w:val="28"/>
        </w:rPr>
      </w:pPr>
    </w:p>
    <w:p w14:paraId="44BEE2BE" w14:textId="77777777" w:rsidR="002A67D1" w:rsidRPr="00453D0D" w:rsidRDefault="002A67D1" w:rsidP="005E4DA1">
      <w:pPr>
        <w:ind w:left="360"/>
        <w:jc w:val="both"/>
        <w:rPr>
          <w:sz w:val="28"/>
          <w:szCs w:val="28"/>
        </w:rPr>
      </w:pPr>
    </w:p>
    <w:p w14:paraId="708FA8A6" w14:textId="77777777" w:rsidR="00453D0D" w:rsidRPr="00453D0D" w:rsidRDefault="00453D0D" w:rsidP="005E4DA1">
      <w:pPr>
        <w:ind w:left="360"/>
        <w:jc w:val="both"/>
        <w:rPr>
          <w:b/>
          <w:sz w:val="28"/>
          <w:szCs w:val="28"/>
        </w:rPr>
      </w:pPr>
      <w:r w:rsidRPr="00453D0D">
        <w:rPr>
          <w:b/>
          <w:sz w:val="28"/>
          <w:szCs w:val="28"/>
        </w:rPr>
        <w:t>R4.1 Record HR continuously</w:t>
      </w:r>
    </w:p>
    <w:p w14:paraId="5245DFF7" w14:textId="77777777" w:rsidR="00453D0D" w:rsidRPr="00453D0D" w:rsidRDefault="00453D0D" w:rsidP="005E4DA1">
      <w:pPr>
        <w:ind w:left="360"/>
        <w:jc w:val="both"/>
        <w:rPr>
          <w:sz w:val="28"/>
          <w:szCs w:val="28"/>
        </w:rPr>
      </w:pPr>
    </w:p>
    <w:p w14:paraId="5DADE3B7" w14:textId="77777777" w:rsidR="00453D0D" w:rsidRPr="005012C6" w:rsidRDefault="00453D0D" w:rsidP="005E4DA1">
      <w:pPr>
        <w:ind w:left="360"/>
        <w:jc w:val="both"/>
      </w:pPr>
      <w:r w:rsidRPr="005012C6">
        <w:rPr>
          <w:b/>
        </w:rPr>
        <w:t>Description:</w:t>
      </w:r>
      <w:r w:rsidRPr="005012C6">
        <w:tab/>
        <w:t xml:space="preserve">User can opt for continuous Heart Rate monitoring through this application. </w:t>
      </w:r>
    </w:p>
    <w:p w14:paraId="7305CD47" w14:textId="77777777" w:rsidR="00453D0D" w:rsidRPr="005012C6" w:rsidRDefault="00453D0D" w:rsidP="005E4DA1">
      <w:pPr>
        <w:ind w:left="360"/>
        <w:jc w:val="both"/>
      </w:pPr>
    </w:p>
    <w:p w14:paraId="40A108EA" w14:textId="77777777" w:rsidR="00453D0D" w:rsidRPr="005012C6" w:rsidRDefault="00453D0D" w:rsidP="005E4DA1">
      <w:pPr>
        <w:ind w:left="360"/>
        <w:jc w:val="both"/>
      </w:pPr>
      <w:r w:rsidRPr="005012C6">
        <w:rPr>
          <w:b/>
        </w:rPr>
        <w:t>Input:</w:t>
      </w:r>
      <w:r w:rsidRPr="005012C6">
        <w:tab/>
      </w:r>
      <w:r w:rsidRPr="005012C6">
        <w:tab/>
        <w:t>The HR of user measured in BPS, given by BLE device.</w:t>
      </w:r>
    </w:p>
    <w:p w14:paraId="7CDFD70A" w14:textId="77777777" w:rsidR="00453D0D" w:rsidRPr="005012C6" w:rsidRDefault="00453D0D" w:rsidP="005E4DA1">
      <w:pPr>
        <w:ind w:left="360"/>
        <w:jc w:val="both"/>
      </w:pPr>
      <w:r w:rsidRPr="005012C6">
        <w:t xml:space="preserve"> </w:t>
      </w:r>
    </w:p>
    <w:p w14:paraId="32499943" w14:textId="626467CC" w:rsidR="00453D0D" w:rsidRPr="005012C6" w:rsidRDefault="00453D0D" w:rsidP="005E4DA1">
      <w:pPr>
        <w:ind w:left="360"/>
        <w:jc w:val="both"/>
      </w:pPr>
      <w:r w:rsidRPr="005012C6">
        <w:rPr>
          <w:b/>
        </w:rPr>
        <w:t>Processing:</w:t>
      </w:r>
      <w:r w:rsidRPr="005012C6">
        <w:tab/>
        <w:t>If user opts for this option, application will track user's heart rate for whole day. (one record for each second, total of 24*60*60 HR records per day)</w:t>
      </w:r>
      <w:r w:rsidR="005012C6">
        <w:t>.</w:t>
      </w:r>
    </w:p>
    <w:p w14:paraId="4C897847" w14:textId="77777777" w:rsidR="00453D0D" w:rsidRDefault="00453D0D" w:rsidP="005E4DA1">
      <w:pPr>
        <w:ind w:left="360"/>
        <w:jc w:val="both"/>
        <w:rPr>
          <w:sz w:val="28"/>
          <w:szCs w:val="28"/>
        </w:rPr>
      </w:pPr>
    </w:p>
    <w:p w14:paraId="6A0D6BBC" w14:textId="77777777" w:rsidR="002A67D1" w:rsidRPr="00453D0D" w:rsidRDefault="002A67D1" w:rsidP="005E4DA1">
      <w:pPr>
        <w:ind w:left="360"/>
        <w:jc w:val="both"/>
        <w:rPr>
          <w:sz w:val="28"/>
          <w:szCs w:val="28"/>
        </w:rPr>
      </w:pPr>
    </w:p>
    <w:p w14:paraId="50D82CEF" w14:textId="77777777" w:rsidR="00453D0D" w:rsidRPr="00453D0D" w:rsidRDefault="00453D0D" w:rsidP="005E4DA1">
      <w:pPr>
        <w:ind w:left="360"/>
        <w:jc w:val="both"/>
        <w:rPr>
          <w:b/>
          <w:sz w:val="28"/>
          <w:szCs w:val="28"/>
        </w:rPr>
      </w:pPr>
      <w:r w:rsidRPr="00453D0D">
        <w:rPr>
          <w:b/>
          <w:sz w:val="28"/>
          <w:szCs w:val="28"/>
        </w:rPr>
        <w:t>R4.2 Plot HR record on Graph</w:t>
      </w:r>
    </w:p>
    <w:p w14:paraId="1040B14E" w14:textId="77777777" w:rsidR="00453D0D" w:rsidRPr="00453D0D" w:rsidRDefault="00453D0D" w:rsidP="005E4DA1">
      <w:pPr>
        <w:ind w:left="360"/>
        <w:jc w:val="both"/>
        <w:rPr>
          <w:sz w:val="28"/>
          <w:szCs w:val="28"/>
        </w:rPr>
      </w:pPr>
    </w:p>
    <w:p w14:paraId="1CDEC711" w14:textId="77777777" w:rsidR="00453D0D" w:rsidRPr="005012C6" w:rsidRDefault="00453D0D" w:rsidP="005E4DA1">
      <w:pPr>
        <w:ind w:left="360"/>
        <w:jc w:val="both"/>
      </w:pPr>
      <w:r w:rsidRPr="005012C6">
        <w:rPr>
          <w:b/>
        </w:rPr>
        <w:t>Input:</w:t>
      </w:r>
      <w:r w:rsidRPr="005012C6">
        <w:tab/>
      </w:r>
      <w:r w:rsidRPr="005012C6">
        <w:tab/>
        <w:t>The duration for which user wants to see the HR measurement which are previously recorded.</w:t>
      </w:r>
    </w:p>
    <w:p w14:paraId="2987A6D4" w14:textId="77777777" w:rsidR="00453D0D" w:rsidRPr="005012C6" w:rsidRDefault="00453D0D" w:rsidP="005E4DA1">
      <w:pPr>
        <w:ind w:left="360"/>
        <w:jc w:val="both"/>
      </w:pPr>
    </w:p>
    <w:p w14:paraId="5417C9B6" w14:textId="77777777" w:rsidR="00453D0D" w:rsidRPr="005012C6" w:rsidRDefault="00453D0D" w:rsidP="005E4DA1">
      <w:pPr>
        <w:ind w:left="360"/>
        <w:jc w:val="both"/>
      </w:pPr>
      <w:r w:rsidRPr="005012C6">
        <w:rPr>
          <w:b/>
        </w:rPr>
        <w:t>Output:</w:t>
      </w:r>
      <w:r w:rsidRPr="005012C6">
        <w:tab/>
      </w:r>
      <w:r w:rsidRPr="005012C6">
        <w:tab/>
        <w:t>The graph in which the HR records are plotted.</w:t>
      </w:r>
    </w:p>
    <w:p w14:paraId="2FA23BE3" w14:textId="77777777" w:rsidR="00453D0D" w:rsidRPr="005012C6" w:rsidRDefault="00453D0D" w:rsidP="005E4DA1">
      <w:pPr>
        <w:ind w:left="360"/>
        <w:jc w:val="both"/>
      </w:pPr>
      <w:r w:rsidRPr="005012C6">
        <w:t xml:space="preserve"> </w:t>
      </w:r>
    </w:p>
    <w:p w14:paraId="7DE03519" w14:textId="77777777" w:rsidR="00453D0D" w:rsidRPr="005012C6" w:rsidRDefault="00453D0D" w:rsidP="005E4DA1">
      <w:pPr>
        <w:ind w:left="360"/>
        <w:jc w:val="both"/>
      </w:pPr>
      <w:r w:rsidRPr="005012C6">
        <w:rPr>
          <w:b/>
        </w:rPr>
        <w:t>Processing:</w:t>
      </w:r>
      <w:r w:rsidRPr="005012C6">
        <w:tab/>
        <w:t xml:space="preserve">A graph is plotted in which the time is on X axis and the HR is on Y axis. The graph is scaled in best resolution according to the duration for which the user wants to see the HR measurements. </w:t>
      </w:r>
    </w:p>
    <w:p w14:paraId="7C7856E9" w14:textId="77777777" w:rsidR="005012C6" w:rsidRDefault="005012C6" w:rsidP="005E4DA1">
      <w:pPr>
        <w:jc w:val="both"/>
        <w:rPr>
          <w:sz w:val="28"/>
          <w:szCs w:val="28"/>
        </w:rPr>
      </w:pPr>
    </w:p>
    <w:p w14:paraId="02EFBE02" w14:textId="77777777" w:rsidR="005E4DA1" w:rsidRDefault="005E4DA1" w:rsidP="005E4DA1">
      <w:pPr>
        <w:jc w:val="both"/>
        <w:rPr>
          <w:sz w:val="28"/>
          <w:szCs w:val="28"/>
        </w:rPr>
      </w:pPr>
    </w:p>
    <w:p w14:paraId="42591437" w14:textId="77777777" w:rsidR="005E4DA1" w:rsidRDefault="005E4DA1" w:rsidP="005E4DA1">
      <w:pPr>
        <w:jc w:val="both"/>
        <w:rPr>
          <w:sz w:val="28"/>
          <w:szCs w:val="28"/>
        </w:rPr>
      </w:pPr>
    </w:p>
    <w:p w14:paraId="55A47B15" w14:textId="77777777" w:rsidR="00453D0D" w:rsidRPr="005012C6" w:rsidRDefault="00453D0D" w:rsidP="005E4DA1">
      <w:pPr>
        <w:jc w:val="both"/>
        <w:rPr>
          <w:b/>
          <w:sz w:val="28"/>
          <w:szCs w:val="28"/>
        </w:rPr>
      </w:pPr>
      <w:r w:rsidRPr="005012C6">
        <w:rPr>
          <w:b/>
          <w:sz w:val="28"/>
          <w:szCs w:val="28"/>
        </w:rPr>
        <w:t>R5 Voice Assistance</w:t>
      </w:r>
    </w:p>
    <w:p w14:paraId="2212B3A4" w14:textId="77777777" w:rsidR="00453D0D" w:rsidRPr="00453D0D" w:rsidRDefault="00453D0D" w:rsidP="005E4DA1">
      <w:pPr>
        <w:ind w:left="360"/>
        <w:jc w:val="both"/>
        <w:rPr>
          <w:sz w:val="28"/>
          <w:szCs w:val="28"/>
        </w:rPr>
      </w:pPr>
    </w:p>
    <w:p w14:paraId="42825A58" w14:textId="77777777" w:rsidR="00453D0D" w:rsidRPr="005012C6" w:rsidRDefault="00453D0D" w:rsidP="005E4DA1">
      <w:pPr>
        <w:ind w:left="360"/>
        <w:jc w:val="both"/>
      </w:pPr>
      <w:r w:rsidRPr="005012C6">
        <w:rPr>
          <w:b/>
        </w:rPr>
        <w:t>Description:</w:t>
      </w:r>
      <w:r w:rsidRPr="005012C6">
        <w:rPr>
          <w:b/>
        </w:rPr>
        <w:tab/>
      </w:r>
      <w:r w:rsidRPr="005012C6">
        <w:t xml:space="preserve">Application will periodically provide workout information through voice guidance. </w:t>
      </w:r>
    </w:p>
    <w:p w14:paraId="1DD0AB8D" w14:textId="77777777" w:rsidR="00453D0D" w:rsidRPr="005012C6" w:rsidRDefault="00453D0D" w:rsidP="005E4DA1">
      <w:pPr>
        <w:jc w:val="both"/>
        <w:rPr>
          <w:b/>
        </w:rPr>
      </w:pPr>
    </w:p>
    <w:p w14:paraId="695201EF" w14:textId="77777777" w:rsidR="00453D0D" w:rsidRPr="00453D0D" w:rsidRDefault="00453D0D" w:rsidP="005E4DA1">
      <w:pPr>
        <w:ind w:left="360"/>
        <w:jc w:val="both"/>
        <w:rPr>
          <w:sz w:val="28"/>
          <w:szCs w:val="28"/>
        </w:rPr>
      </w:pPr>
      <w:r w:rsidRPr="005012C6">
        <w:rPr>
          <w:b/>
        </w:rPr>
        <w:t>Processing:</w:t>
      </w:r>
      <w:r w:rsidRPr="005012C6">
        <w:tab/>
        <w:t>On starting a new workout, application will start collecting workout data like, Heart Rate, Speed (Min, Max &amp; Avg.), Energy Expended (Calories burned), Duration, Distance, Step Count, Path on Map and time to time the application will give feedback to user in form of audio</w:t>
      </w:r>
      <w:r w:rsidRPr="00453D0D">
        <w:rPr>
          <w:sz w:val="28"/>
          <w:szCs w:val="28"/>
        </w:rPr>
        <w:t>.</w:t>
      </w:r>
    </w:p>
    <w:p w14:paraId="0A211322" w14:textId="77777777" w:rsidR="00453D0D" w:rsidRPr="00453D0D" w:rsidRDefault="00453D0D" w:rsidP="005E4DA1">
      <w:pPr>
        <w:ind w:left="360"/>
        <w:jc w:val="both"/>
        <w:rPr>
          <w:sz w:val="28"/>
          <w:szCs w:val="28"/>
        </w:rPr>
      </w:pPr>
    </w:p>
    <w:p w14:paraId="1E575CA0" w14:textId="77777777" w:rsidR="00453D0D" w:rsidRPr="00453D0D" w:rsidRDefault="00453D0D" w:rsidP="005E4DA1">
      <w:pPr>
        <w:ind w:left="360"/>
        <w:jc w:val="both"/>
        <w:rPr>
          <w:sz w:val="28"/>
          <w:szCs w:val="28"/>
        </w:rPr>
      </w:pPr>
    </w:p>
    <w:p w14:paraId="188920F2" w14:textId="77777777" w:rsidR="00453D0D" w:rsidRPr="005012C6" w:rsidRDefault="00453D0D" w:rsidP="005E4DA1">
      <w:pPr>
        <w:jc w:val="both"/>
        <w:rPr>
          <w:b/>
          <w:sz w:val="28"/>
          <w:szCs w:val="28"/>
        </w:rPr>
      </w:pPr>
      <w:r w:rsidRPr="005012C6">
        <w:rPr>
          <w:b/>
          <w:sz w:val="28"/>
          <w:szCs w:val="28"/>
        </w:rPr>
        <w:t>R6 Music Player</w:t>
      </w:r>
    </w:p>
    <w:p w14:paraId="5FC1ADF1" w14:textId="77777777" w:rsidR="00453D0D" w:rsidRPr="00453D0D" w:rsidRDefault="00453D0D" w:rsidP="005E4DA1">
      <w:pPr>
        <w:ind w:left="360"/>
        <w:jc w:val="both"/>
        <w:rPr>
          <w:sz w:val="28"/>
          <w:szCs w:val="28"/>
        </w:rPr>
      </w:pPr>
    </w:p>
    <w:p w14:paraId="243AE213" w14:textId="77777777" w:rsidR="00453D0D" w:rsidRPr="005012C6" w:rsidRDefault="00453D0D" w:rsidP="005E4DA1">
      <w:pPr>
        <w:ind w:left="360"/>
        <w:jc w:val="both"/>
      </w:pPr>
      <w:r w:rsidRPr="005012C6">
        <w:rPr>
          <w:b/>
        </w:rPr>
        <w:t>Description:</w:t>
      </w:r>
      <w:r w:rsidRPr="005012C6">
        <w:rPr>
          <w:b/>
        </w:rPr>
        <w:tab/>
      </w:r>
      <w:r w:rsidRPr="005012C6">
        <w:t>User will able to play music from device's music library during workout.</w:t>
      </w:r>
    </w:p>
    <w:p w14:paraId="01FFBF7C" w14:textId="77777777" w:rsidR="00453D0D" w:rsidRPr="005012C6" w:rsidRDefault="00453D0D" w:rsidP="005E4DA1">
      <w:pPr>
        <w:jc w:val="both"/>
        <w:rPr>
          <w:b/>
        </w:rPr>
      </w:pPr>
    </w:p>
    <w:p w14:paraId="4B619D96" w14:textId="77777777" w:rsidR="00453D0D" w:rsidRPr="005012C6" w:rsidRDefault="00453D0D" w:rsidP="005E4DA1">
      <w:pPr>
        <w:ind w:left="360"/>
        <w:jc w:val="both"/>
      </w:pPr>
      <w:r w:rsidRPr="005012C6">
        <w:rPr>
          <w:b/>
        </w:rPr>
        <w:t>Processing:</w:t>
      </w:r>
      <w:r w:rsidRPr="005012C6">
        <w:tab/>
        <w:t>On starting a new workout, application will start Playing music which will be directly played from default music application of the device.</w:t>
      </w:r>
    </w:p>
    <w:p w14:paraId="71605146" w14:textId="77777777" w:rsidR="00621972" w:rsidRDefault="00621972" w:rsidP="005E4DA1">
      <w:pPr>
        <w:pStyle w:val="BodyText"/>
        <w:spacing w:after="0"/>
        <w:ind w:left="567"/>
      </w:pPr>
    </w:p>
    <w:p w14:paraId="532B82A4" w14:textId="77777777" w:rsidR="005E4DA1" w:rsidRDefault="005E4DA1" w:rsidP="005E4DA1">
      <w:pPr>
        <w:pStyle w:val="BodyText"/>
        <w:spacing w:after="0"/>
        <w:ind w:left="567"/>
      </w:pPr>
    </w:p>
    <w:p w14:paraId="176908C2" w14:textId="73F1B868" w:rsidR="005E4DA1" w:rsidRPr="005012C6" w:rsidRDefault="005E4DA1" w:rsidP="005E4DA1">
      <w:pPr>
        <w:jc w:val="both"/>
        <w:rPr>
          <w:b/>
          <w:sz w:val="28"/>
          <w:szCs w:val="28"/>
        </w:rPr>
      </w:pPr>
      <w:r>
        <w:rPr>
          <w:b/>
          <w:sz w:val="28"/>
          <w:szCs w:val="28"/>
        </w:rPr>
        <w:t>R7 Social Network Sharing</w:t>
      </w:r>
    </w:p>
    <w:p w14:paraId="3381A7CF" w14:textId="77777777" w:rsidR="005E4DA1" w:rsidRPr="00453D0D" w:rsidRDefault="005E4DA1" w:rsidP="005E4DA1">
      <w:pPr>
        <w:ind w:left="360"/>
        <w:jc w:val="both"/>
        <w:rPr>
          <w:sz w:val="28"/>
          <w:szCs w:val="28"/>
        </w:rPr>
      </w:pPr>
    </w:p>
    <w:p w14:paraId="100F85EC" w14:textId="75716F9A" w:rsidR="005E4DA1" w:rsidRDefault="005E4DA1" w:rsidP="005E4DA1">
      <w:pPr>
        <w:ind w:left="360"/>
        <w:jc w:val="both"/>
      </w:pPr>
      <w:r w:rsidRPr="005012C6">
        <w:rPr>
          <w:b/>
        </w:rPr>
        <w:t>Description:</w:t>
      </w:r>
      <w:r w:rsidRPr="005012C6">
        <w:rPr>
          <w:b/>
        </w:rPr>
        <w:tab/>
      </w:r>
      <w:r w:rsidRPr="005012C6">
        <w:t xml:space="preserve">User will able </w:t>
      </w:r>
      <w:r>
        <w:t>share the details of his/her workout to facebook and twitter account.</w:t>
      </w:r>
    </w:p>
    <w:p w14:paraId="1BD36594" w14:textId="77777777" w:rsidR="005E4DA1" w:rsidRDefault="005E4DA1" w:rsidP="005E4DA1">
      <w:pPr>
        <w:ind w:left="360"/>
        <w:jc w:val="both"/>
      </w:pPr>
    </w:p>
    <w:p w14:paraId="17EC9158" w14:textId="6D802EDD" w:rsidR="005E4DA1" w:rsidRPr="005E4DA1" w:rsidRDefault="005E4DA1" w:rsidP="005E4DA1">
      <w:pPr>
        <w:ind w:left="360"/>
        <w:jc w:val="both"/>
      </w:pPr>
      <w:r>
        <w:rPr>
          <w:b/>
        </w:rPr>
        <w:t>Preconditions:</w:t>
      </w:r>
      <w:r>
        <w:rPr>
          <w:b/>
        </w:rPr>
        <w:tab/>
      </w:r>
      <w:r>
        <w:t>The user must have a account configured with the settings app of the device.</w:t>
      </w:r>
    </w:p>
    <w:p w14:paraId="3E915A6B" w14:textId="77777777" w:rsidR="005E4DA1" w:rsidRPr="005012C6" w:rsidRDefault="005E4DA1" w:rsidP="005E4DA1">
      <w:pPr>
        <w:jc w:val="both"/>
        <w:rPr>
          <w:b/>
        </w:rPr>
      </w:pPr>
    </w:p>
    <w:p w14:paraId="694690BD" w14:textId="7E1DBD86" w:rsidR="005E4DA1" w:rsidRPr="005012C6" w:rsidRDefault="005E4DA1" w:rsidP="005E4DA1">
      <w:pPr>
        <w:ind w:left="360"/>
        <w:jc w:val="both"/>
      </w:pPr>
      <w:r w:rsidRPr="005012C6">
        <w:rPr>
          <w:b/>
        </w:rPr>
        <w:t>Processing:</w:t>
      </w:r>
      <w:r w:rsidRPr="005012C6">
        <w:tab/>
      </w:r>
      <w:r>
        <w:t>The attributes of the workout will be shared on the preconfigured account of the user.</w:t>
      </w:r>
    </w:p>
    <w:p w14:paraId="67CF5126" w14:textId="77777777" w:rsidR="005E4DA1" w:rsidRPr="005012C6" w:rsidRDefault="005E4DA1" w:rsidP="005E4DA1">
      <w:pPr>
        <w:pStyle w:val="BodyText"/>
        <w:spacing w:after="0"/>
        <w:ind w:left="567"/>
      </w:pPr>
    </w:p>
    <w:p w14:paraId="171AF02E" w14:textId="77777777" w:rsidR="00621972" w:rsidRPr="00453D0D" w:rsidRDefault="00621972" w:rsidP="005E4DA1">
      <w:pPr>
        <w:pStyle w:val="BodyText"/>
        <w:spacing w:after="0"/>
      </w:pPr>
    </w:p>
    <w:p w14:paraId="7F7CD106" w14:textId="77777777" w:rsidR="00621972" w:rsidRPr="00453D0D" w:rsidRDefault="00621972" w:rsidP="005E4DA1">
      <w:pPr>
        <w:pStyle w:val="BodyText"/>
        <w:spacing w:after="0"/>
      </w:pPr>
    </w:p>
    <w:p w14:paraId="726BDBD9" w14:textId="77777777" w:rsidR="00621972" w:rsidRPr="00453D0D" w:rsidRDefault="00621972" w:rsidP="005E4DA1">
      <w:pPr>
        <w:pStyle w:val="BodyText"/>
        <w:spacing w:after="0"/>
      </w:pPr>
    </w:p>
    <w:p w14:paraId="2EDDF9A9" w14:textId="77777777" w:rsidR="00621972" w:rsidRPr="00453D0D" w:rsidRDefault="00621972" w:rsidP="005E4DA1">
      <w:pPr>
        <w:pStyle w:val="BodyText"/>
        <w:spacing w:after="0"/>
      </w:pPr>
    </w:p>
    <w:p w14:paraId="14BF9C8B" w14:textId="77777777" w:rsidR="00621972" w:rsidRPr="00453D0D" w:rsidRDefault="00621972" w:rsidP="005E4DA1">
      <w:pPr>
        <w:pStyle w:val="BodyText"/>
        <w:spacing w:after="0"/>
      </w:pPr>
    </w:p>
    <w:p w14:paraId="15E5334D" w14:textId="77777777" w:rsidR="00621972" w:rsidRPr="00453D0D" w:rsidRDefault="00621972" w:rsidP="005E4DA1">
      <w:pPr>
        <w:pStyle w:val="BodyText"/>
        <w:spacing w:after="0"/>
      </w:pPr>
    </w:p>
    <w:p w14:paraId="14EDCA4C" w14:textId="77777777" w:rsidR="00621972" w:rsidRPr="00453D0D" w:rsidRDefault="00621972" w:rsidP="005E4DA1">
      <w:pPr>
        <w:pStyle w:val="BodyText"/>
        <w:spacing w:after="0"/>
      </w:pPr>
    </w:p>
    <w:p w14:paraId="0176775E" w14:textId="77777777" w:rsidR="00621972" w:rsidRPr="00453D0D" w:rsidRDefault="00621972" w:rsidP="005E4DA1">
      <w:pPr>
        <w:pStyle w:val="BodyText"/>
        <w:spacing w:after="0"/>
      </w:pPr>
    </w:p>
    <w:p w14:paraId="38CDF5A4" w14:textId="77777777" w:rsidR="00621972" w:rsidRPr="00453D0D" w:rsidRDefault="00621972" w:rsidP="005E4DA1">
      <w:pPr>
        <w:pStyle w:val="BodyText"/>
        <w:spacing w:after="0"/>
      </w:pPr>
    </w:p>
    <w:p w14:paraId="505559AA" w14:textId="77777777" w:rsidR="00621972" w:rsidRPr="00453D0D" w:rsidRDefault="00621972" w:rsidP="005E4DA1">
      <w:pPr>
        <w:pStyle w:val="BodyText"/>
        <w:spacing w:after="0"/>
      </w:pPr>
    </w:p>
    <w:p w14:paraId="755D9FD4" w14:textId="77777777" w:rsidR="00621972" w:rsidRPr="00453D0D" w:rsidRDefault="00621972" w:rsidP="005E4DA1">
      <w:pPr>
        <w:pStyle w:val="BodyText"/>
        <w:spacing w:after="0"/>
      </w:pPr>
    </w:p>
    <w:p w14:paraId="661E8AAF" w14:textId="77777777" w:rsidR="005012C6" w:rsidRDefault="005012C6" w:rsidP="005E4DA1">
      <w:pPr>
        <w:pStyle w:val="BodyText"/>
        <w:spacing w:after="0"/>
      </w:pPr>
    </w:p>
    <w:p w14:paraId="0F304466" w14:textId="77777777" w:rsidR="006C5898" w:rsidRDefault="006C5898" w:rsidP="005E4DA1">
      <w:pPr>
        <w:pStyle w:val="BodyText"/>
        <w:spacing w:after="0"/>
      </w:pPr>
    </w:p>
    <w:p w14:paraId="3CBB411A" w14:textId="77777777" w:rsidR="005012C6" w:rsidRDefault="005012C6" w:rsidP="005E4DA1">
      <w:pPr>
        <w:pStyle w:val="BodyText"/>
        <w:spacing w:after="0"/>
      </w:pPr>
    </w:p>
    <w:p w14:paraId="76BD6100" w14:textId="77777777" w:rsidR="005012C6" w:rsidRDefault="005012C6" w:rsidP="005E4DA1">
      <w:pPr>
        <w:pStyle w:val="BodyText"/>
        <w:spacing w:after="0"/>
      </w:pPr>
    </w:p>
    <w:p w14:paraId="52C1105F" w14:textId="77777777" w:rsidR="005012C6" w:rsidRDefault="005012C6" w:rsidP="005E4DA1">
      <w:pPr>
        <w:pStyle w:val="BodyText"/>
        <w:spacing w:after="0"/>
      </w:pPr>
    </w:p>
    <w:p w14:paraId="539DE8F9" w14:textId="77777777" w:rsidR="005012C6" w:rsidRPr="00453D0D" w:rsidRDefault="005012C6" w:rsidP="005E4DA1">
      <w:pPr>
        <w:pStyle w:val="BodyText"/>
        <w:spacing w:after="0"/>
      </w:pPr>
    </w:p>
    <w:p w14:paraId="3F047E54" w14:textId="77777777" w:rsidR="00621972" w:rsidRPr="00453D0D" w:rsidRDefault="00621972" w:rsidP="005E4DA1">
      <w:pPr>
        <w:pStyle w:val="BodyText"/>
        <w:spacing w:after="0"/>
        <w:rPr>
          <w:b/>
          <w:sz w:val="28"/>
          <w:szCs w:val="28"/>
        </w:rPr>
      </w:pPr>
      <w:r w:rsidRPr="00453D0D">
        <w:rPr>
          <w:b/>
          <w:sz w:val="28"/>
          <w:szCs w:val="28"/>
        </w:rPr>
        <w:t>3.2.2 Non Functional Requirements</w:t>
      </w:r>
    </w:p>
    <w:p w14:paraId="2A6F39CE" w14:textId="77777777" w:rsidR="00621972" w:rsidRPr="00453D0D" w:rsidRDefault="00621972" w:rsidP="005E4DA1">
      <w:pPr>
        <w:pStyle w:val="BodyText"/>
        <w:spacing w:after="0"/>
      </w:pPr>
      <w:r w:rsidRPr="00453D0D">
        <w:t xml:space="preserve"> </w:t>
      </w:r>
    </w:p>
    <w:p w14:paraId="08094CC9" w14:textId="77777777" w:rsidR="00621972" w:rsidRDefault="00621972" w:rsidP="005E4DA1">
      <w:pPr>
        <w:pStyle w:val="BodyText"/>
        <w:spacing w:after="0"/>
        <w:rPr>
          <w:b/>
        </w:rPr>
      </w:pPr>
      <w:r w:rsidRPr="00453D0D">
        <w:rPr>
          <w:b/>
        </w:rPr>
        <w:t>R1 Usability</w:t>
      </w:r>
    </w:p>
    <w:p w14:paraId="49BCB7E0" w14:textId="77777777" w:rsidR="006C5898" w:rsidRPr="00453D0D" w:rsidRDefault="006C5898" w:rsidP="005E4DA1">
      <w:pPr>
        <w:pStyle w:val="BodyText"/>
        <w:spacing w:after="0"/>
      </w:pPr>
    </w:p>
    <w:p w14:paraId="67D3704B" w14:textId="56896F6F" w:rsidR="00621972" w:rsidRDefault="005012C6" w:rsidP="005E4DA1">
      <w:pPr>
        <w:pStyle w:val="BodyText"/>
        <w:tabs>
          <w:tab w:val="left" w:pos="567"/>
        </w:tabs>
        <w:spacing w:after="0"/>
        <w:ind w:left="567"/>
        <w:rPr>
          <w:b/>
        </w:rPr>
      </w:pPr>
      <w:r>
        <w:rPr>
          <w:b/>
        </w:rPr>
        <w:t>R1.1 Ease</w:t>
      </w:r>
      <w:r w:rsidR="00621972" w:rsidRPr="00453D0D">
        <w:rPr>
          <w:b/>
        </w:rPr>
        <w:t xml:space="preserve"> of Use</w:t>
      </w:r>
    </w:p>
    <w:p w14:paraId="67E6D667" w14:textId="77777777" w:rsidR="006C5898" w:rsidRPr="00453D0D" w:rsidRDefault="006C5898" w:rsidP="005E4DA1">
      <w:pPr>
        <w:pStyle w:val="BodyText"/>
        <w:tabs>
          <w:tab w:val="left" w:pos="567"/>
        </w:tabs>
        <w:spacing w:after="0"/>
        <w:ind w:left="567"/>
      </w:pPr>
    </w:p>
    <w:p w14:paraId="541BDB18" w14:textId="77777777" w:rsidR="005012C6" w:rsidRDefault="005012C6" w:rsidP="006C5898">
      <w:pPr>
        <w:pStyle w:val="ListParagraph"/>
        <w:numPr>
          <w:ilvl w:val="0"/>
          <w:numId w:val="10"/>
        </w:numPr>
        <w:jc w:val="both"/>
        <w:rPr>
          <w:rFonts w:ascii="Times New Roman" w:hAnsi="Times New Roman" w:cs="Times New Roman"/>
        </w:rPr>
      </w:pPr>
      <w:r w:rsidRPr="005012C6">
        <w:rPr>
          <w:rFonts w:ascii="Times New Roman" w:hAnsi="Times New Roman" w:cs="Times New Roman"/>
        </w:rPr>
        <w:t>This application is very user friendly so any non technical user can also use this application very easily.</w:t>
      </w:r>
    </w:p>
    <w:p w14:paraId="1DBC18F1" w14:textId="77777777" w:rsidR="006C5898" w:rsidRPr="005012C6" w:rsidRDefault="006C5898" w:rsidP="006C5898">
      <w:pPr>
        <w:pStyle w:val="ListParagraph"/>
        <w:ind w:left="1080"/>
        <w:jc w:val="both"/>
        <w:rPr>
          <w:rFonts w:ascii="Times New Roman" w:hAnsi="Times New Roman" w:cs="Times New Roman"/>
        </w:rPr>
      </w:pPr>
    </w:p>
    <w:p w14:paraId="4BB10D9F" w14:textId="77777777" w:rsidR="005012C6" w:rsidRPr="005012C6" w:rsidRDefault="005012C6" w:rsidP="006C5898">
      <w:pPr>
        <w:pStyle w:val="ListParagraph"/>
        <w:numPr>
          <w:ilvl w:val="0"/>
          <w:numId w:val="10"/>
        </w:numPr>
        <w:jc w:val="both"/>
        <w:rPr>
          <w:rFonts w:ascii="Times New Roman" w:hAnsi="Times New Roman" w:cs="Times New Roman"/>
        </w:rPr>
      </w:pPr>
      <w:r w:rsidRPr="005012C6">
        <w:rPr>
          <w:rFonts w:ascii="Times New Roman" w:hAnsi="Times New Roman" w:cs="Times New Roman"/>
        </w:rPr>
        <w:t>The graphs, which show HR measurements in application, will be interactive. The user will be able to change the scale of graph to see more or less finer data.</w:t>
      </w:r>
    </w:p>
    <w:p w14:paraId="6426CA55" w14:textId="52CE6C41" w:rsidR="00621972" w:rsidRPr="00453D0D" w:rsidRDefault="00621972" w:rsidP="005E4DA1">
      <w:pPr>
        <w:pStyle w:val="BodyText"/>
        <w:tabs>
          <w:tab w:val="num" w:pos="2552"/>
        </w:tabs>
        <w:spacing w:after="0"/>
      </w:pPr>
    </w:p>
    <w:p w14:paraId="3F2D065B" w14:textId="77777777" w:rsidR="00621972" w:rsidRDefault="00621972" w:rsidP="005E4DA1">
      <w:pPr>
        <w:pStyle w:val="BodyText"/>
        <w:tabs>
          <w:tab w:val="left" w:pos="567"/>
        </w:tabs>
        <w:spacing w:after="0"/>
        <w:ind w:left="567"/>
        <w:rPr>
          <w:b/>
        </w:rPr>
      </w:pPr>
      <w:r w:rsidRPr="00453D0D">
        <w:rPr>
          <w:b/>
        </w:rPr>
        <w:t>R1.2 Required User Ability</w:t>
      </w:r>
    </w:p>
    <w:p w14:paraId="5415A220" w14:textId="77777777" w:rsidR="006C5898" w:rsidRPr="00453D0D" w:rsidRDefault="006C5898" w:rsidP="005E4DA1">
      <w:pPr>
        <w:pStyle w:val="BodyText"/>
        <w:tabs>
          <w:tab w:val="left" w:pos="567"/>
        </w:tabs>
        <w:spacing w:after="0"/>
        <w:ind w:left="567"/>
      </w:pPr>
    </w:p>
    <w:p w14:paraId="3D59A4FB" w14:textId="77777777" w:rsidR="00621972" w:rsidRPr="00453D0D" w:rsidRDefault="00621972" w:rsidP="006C5898">
      <w:pPr>
        <w:pStyle w:val="BodyText"/>
        <w:spacing w:after="0"/>
        <w:ind w:left="731" w:hanging="11"/>
      </w:pPr>
      <w:r w:rsidRPr="00453D0D">
        <w:t>The user should know the basic handling of iOS devices</w:t>
      </w:r>
    </w:p>
    <w:p w14:paraId="331AF572" w14:textId="77777777" w:rsidR="00621972" w:rsidRPr="00453D0D" w:rsidRDefault="00621972" w:rsidP="005E4DA1">
      <w:pPr>
        <w:pStyle w:val="BodyText"/>
        <w:spacing w:after="0"/>
        <w:ind w:left="567" w:hanging="11"/>
      </w:pPr>
    </w:p>
    <w:p w14:paraId="2C46DC19" w14:textId="77777777" w:rsidR="00621972" w:rsidRDefault="00621972" w:rsidP="005E4DA1">
      <w:pPr>
        <w:pStyle w:val="BodyText"/>
        <w:spacing w:after="0"/>
        <w:rPr>
          <w:b/>
        </w:rPr>
      </w:pPr>
      <w:r w:rsidRPr="00453D0D">
        <w:rPr>
          <w:b/>
        </w:rPr>
        <w:t>R2 Reliability</w:t>
      </w:r>
    </w:p>
    <w:p w14:paraId="5CF997E4" w14:textId="77777777" w:rsidR="006C5898" w:rsidRPr="00453D0D" w:rsidRDefault="006C5898" w:rsidP="005E4DA1">
      <w:pPr>
        <w:pStyle w:val="BodyText"/>
        <w:spacing w:after="0"/>
        <w:rPr>
          <w:b/>
        </w:rPr>
      </w:pPr>
    </w:p>
    <w:p w14:paraId="35768213" w14:textId="77777777" w:rsidR="00621972" w:rsidRDefault="00621972" w:rsidP="005E4DA1">
      <w:pPr>
        <w:pStyle w:val="BodyText"/>
        <w:spacing w:after="0"/>
        <w:ind w:left="567"/>
        <w:rPr>
          <w:b/>
        </w:rPr>
      </w:pPr>
      <w:r w:rsidRPr="00453D0D">
        <w:rPr>
          <w:b/>
        </w:rPr>
        <w:t>R2.1 Error Handling</w:t>
      </w:r>
    </w:p>
    <w:p w14:paraId="6E44DFBD" w14:textId="77777777" w:rsidR="006C5898" w:rsidRPr="00453D0D" w:rsidRDefault="006C5898" w:rsidP="005E4DA1">
      <w:pPr>
        <w:pStyle w:val="BodyText"/>
        <w:spacing w:after="0"/>
        <w:ind w:left="567"/>
        <w:rPr>
          <w:b/>
        </w:rPr>
      </w:pPr>
    </w:p>
    <w:p w14:paraId="1E68E853" w14:textId="77777777" w:rsidR="00621972" w:rsidRPr="00453D0D" w:rsidRDefault="00621972" w:rsidP="005E4DA1">
      <w:pPr>
        <w:pStyle w:val="BodyText"/>
        <w:numPr>
          <w:ilvl w:val="2"/>
          <w:numId w:val="9"/>
        </w:numPr>
        <w:tabs>
          <w:tab w:val="clear" w:pos="2880"/>
          <w:tab w:val="num" w:pos="1134"/>
        </w:tabs>
        <w:spacing w:after="0"/>
        <w:ind w:left="1134" w:hanging="425"/>
      </w:pPr>
      <w:r w:rsidRPr="00453D0D">
        <w:t>The application should not crash</w:t>
      </w:r>
    </w:p>
    <w:p w14:paraId="39A56E54" w14:textId="77777777" w:rsidR="00621972" w:rsidRPr="00453D0D" w:rsidRDefault="00621972" w:rsidP="005E4DA1">
      <w:pPr>
        <w:pStyle w:val="BodyText"/>
        <w:numPr>
          <w:ilvl w:val="2"/>
          <w:numId w:val="9"/>
        </w:numPr>
        <w:tabs>
          <w:tab w:val="clear" w:pos="2880"/>
          <w:tab w:val="num" w:pos="1134"/>
        </w:tabs>
        <w:spacing w:after="0"/>
        <w:ind w:left="1134" w:hanging="425"/>
      </w:pPr>
      <w:r w:rsidRPr="00453D0D">
        <w:t>The application should not have memory leak</w:t>
      </w:r>
    </w:p>
    <w:p w14:paraId="1A864C82" w14:textId="77777777" w:rsidR="00621972" w:rsidRDefault="00621972" w:rsidP="005E4DA1">
      <w:pPr>
        <w:pStyle w:val="BodyText"/>
        <w:numPr>
          <w:ilvl w:val="2"/>
          <w:numId w:val="9"/>
        </w:numPr>
        <w:tabs>
          <w:tab w:val="clear" w:pos="2880"/>
          <w:tab w:val="num" w:pos="1134"/>
        </w:tabs>
        <w:spacing w:after="0"/>
        <w:ind w:left="1134" w:hanging="425"/>
      </w:pPr>
      <w:r w:rsidRPr="00453D0D">
        <w:t>If any error occurs during runtime, it should notify user about it</w:t>
      </w:r>
    </w:p>
    <w:p w14:paraId="634854A9" w14:textId="77777777" w:rsidR="006C5898" w:rsidRPr="00453D0D" w:rsidRDefault="006C5898" w:rsidP="006C5898">
      <w:pPr>
        <w:pStyle w:val="BodyText"/>
        <w:spacing w:after="0"/>
        <w:ind w:left="1134"/>
      </w:pPr>
    </w:p>
    <w:p w14:paraId="2D31CF59" w14:textId="77777777" w:rsidR="00621972" w:rsidRDefault="00621972" w:rsidP="005E4DA1">
      <w:pPr>
        <w:pStyle w:val="BodyText"/>
        <w:spacing w:after="0"/>
        <w:ind w:left="567"/>
        <w:rPr>
          <w:b/>
        </w:rPr>
      </w:pPr>
      <w:r w:rsidRPr="00453D0D">
        <w:rPr>
          <w:b/>
        </w:rPr>
        <w:t>R2.2 Ease of Recovery</w:t>
      </w:r>
    </w:p>
    <w:p w14:paraId="68E4D319" w14:textId="77777777" w:rsidR="006C5898" w:rsidRPr="00453D0D" w:rsidRDefault="006C5898" w:rsidP="005E4DA1">
      <w:pPr>
        <w:pStyle w:val="BodyText"/>
        <w:spacing w:after="0"/>
        <w:ind w:left="567"/>
        <w:rPr>
          <w:b/>
        </w:rPr>
      </w:pPr>
    </w:p>
    <w:p w14:paraId="6AEC650B" w14:textId="7ACA7B96" w:rsidR="00621972" w:rsidRPr="00453D0D" w:rsidRDefault="00621972" w:rsidP="006C5898">
      <w:pPr>
        <w:pStyle w:val="BodyText"/>
        <w:spacing w:after="0"/>
        <w:ind w:left="567" w:firstLine="873"/>
        <w:jc w:val="both"/>
      </w:pPr>
      <w:r w:rsidRPr="00453D0D">
        <w:t>If any crashing or error occurs in application, it should restore the all information and</w:t>
      </w:r>
      <w:r w:rsidR="002A67D1">
        <w:t xml:space="preserve"> configuration data about workout.</w:t>
      </w:r>
    </w:p>
    <w:p w14:paraId="09ED3D6D" w14:textId="77777777" w:rsidR="00621972" w:rsidRPr="00453D0D" w:rsidRDefault="00621972" w:rsidP="005E4DA1">
      <w:pPr>
        <w:pStyle w:val="BodyText"/>
        <w:spacing w:after="0"/>
        <w:ind w:left="567"/>
      </w:pPr>
    </w:p>
    <w:p w14:paraId="6D5A3DC3" w14:textId="77777777" w:rsidR="00621972" w:rsidRDefault="00621972" w:rsidP="005E4DA1">
      <w:pPr>
        <w:pStyle w:val="BodyText"/>
        <w:spacing w:after="0"/>
        <w:rPr>
          <w:b/>
        </w:rPr>
      </w:pPr>
      <w:r w:rsidRPr="00453D0D">
        <w:rPr>
          <w:b/>
        </w:rPr>
        <w:t>R3 Performance</w:t>
      </w:r>
    </w:p>
    <w:p w14:paraId="5FD46777" w14:textId="77777777" w:rsidR="006C5898" w:rsidRPr="00453D0D" w:rsidRDefault="006C5898" w:rsidP="005E4DA1">
      <w:pPr>
        <w:pStyle w:val="BodyText"/>
        <w:spacing w:after="0"/>
      </w:pPr>
    </w:p>
    <w:p w14:paraId="3A004066" w14:textId="77777777" w:rsidR="00621972" w:rsidRDefault="00621972" w:rsidP="005E4DA1">
      <w:pPr>
        <w:pStyle w:val="BodyText"/>
        <w:spacing w:after="0"/>
        <w:ind w:left="567"/>
        <w:rPr>
          <w:b/>
        </w:rPr>
      </w:pPr>
      <w:r w:rsidRPr="00453D0D">
        <w:rPr>
          <w:b/>
        </w:rPr>
        <w:t>R3.1 Response Time</w:t>
      </w:r>
    </w:p>
    <w:p w14:paraId="72923B43" w14:textId="77777777" w:rsidR="006C5898" w:rsidRPr="00453D0D" w:rsidRDefault="006C5898" w:rsidP="005E4DA1">
      <w:pPr>
        <w:pStyle w:val="BodyText"/>
        <w:spacing w:after="0"/>
        <w:ind w:left="567"/>
        <w:rPr>
          <w:b/>
        </w:rPr>
      </w:pPr>
    </w:p>
    <w:p w14:paraId="2BB8AC30" w14:textId="66508AC1" w:rsidR="00AF0A8B" w:rsidRDefault="00AF0A8B" w:rsidP="006C5898">
      <w:pPr>
        <w:pStyle w:val="BodyText"/>
        <w:numPr>
          <w:ilvl w:val="0"/>
          <w:numId w:val="12"/>
        </w:numPr>
        <w:spacing w:after="0"/>
        <w:ind w:left="1080"/>
        <w:jc w:val="both"/>
      </w:pPr>
      <w:r>
        <w:t>The application will be able to record the HR of user continuously (1 record per each second).</w:t>
      </w:r>
    </w:p>
    <w:p w14:paraId="6EF85CEB" w14:textId="77777777" w:rsidR="006C5898" w:rsidRDefault="006C5898" w:rsidP="006C5898">
      <w:pPr>
        <w:pStyle w:val="BodyText"/>
        <w:spacing w:after="0"/>
        <w:ind w:left="1080"/>
      </w:pPr>
    </w:p>
    <w:p w14:paraId="66B26EC6" w14:textId="3AE7EC60" w:rsidR="00AF0A8B" w:rsidRDefault="00AF0A8B" w:rsidP="006C5898">
      <w:pPr>
        <w:pStyle w:val="BodyText"/>
        <w:numPr>
          <w:ilvl w:val="0"/>
          <w:numId w:val="12"/>
        </w:numPr>
        <w:spacing w:after="0"/>
        <w:ind w:left="1080"/>
        <w:jc w:val="both"/>
      </w:pPr>
      <w:r>
        <w:t>The application will be able to save the location (co-ordinates) which is visited by user during workout session so that it can show it on map when requested by user.</w:t>
      </w:r>
    </w:p>
    <w:p w14:paraId="36B36BE3" w14:textId="1288F8AC" w:rsidR="00621972" w:rsidRPr="00453D0D" w:rsidRDefault="00621972" w:rsidP="005E4DA1">
      <w:pPr>
        <w:pStyle w:val="BodyText"/>
        <w:spacing w:after="0"/>
        <w:ind w:left="567"/>
      </w:pPr>
    </w:p>
    <w:p w14:paraId="1C3EAD59" w14:textId="77777777" w:rsidR="00621972" w:rsidRDefault="00621972" w:rsidP="005E4DA1">
      <w:pPr>
        <w:pStyle w:val="BodyText"/>
        <w:spacing w:after="0"/>
        <w:ind w:left="567"/>
        <w:rPr>
          <w:b/>
        </w:rPr>
      </w:pPr>
      <w:r w:rsidRPr="00453D0D">
        <w:rPr>
          <w:b/>
        </w:rPr>
        <w:t>R3.2 Resource Usage</w:t>
      </w:r>
    </w:p>
    <w:p w14:paraId="49118CA5" w14:textId="77777777" w:rsidR="006C5898" w:rsidRPr="00453D0D" w:rsidRDefault="006C5898" w:rsidP="005E4DA1">
      <w:pPr>
        <w:pStyle w:val="BodyText"/>
        <w:spacing w:after="0"/>
        <w:ind w:left="567"/>
        <w:rPr>
          <w:b/>
        </w:rPr>
      </w:pPr>
    </w:p>
    <w:p w14:paraId="2B8CE68E" w14:textId="77777777" w:rsidR="00621972" w:rsidRPr="00453D0D" w:rsidRDefault="00621972" w:rsidP="006C5898">
      <w:pPr>
        <w:pStyle w:val="BodyText"/>
        <w:spacing w:after="0"/>
        <w:ind w:left="567" w:firstLine="873"/>
        <w:jc w:val="both"/>
      </w:pPr>
      <w:r w:rsidRPr="00453D0D">
        <w:t>The memory requirement of application should be as minimum as possible. Also, the memory occupied by application should not affect the performance of other applications on that mobile.</w:t>
      </w:r>
    </w:p>
    <w:p w14:paraId="5775AA67" w14:textId="77777777" w:rsidR="00621972" w:rsidRPr="00453D0D" w:rsidRDefault="00621972" w:rsidP="005E4DA1">
      <w:pPr>
        <w:pStyle w:val="BodyText"/>
        <w:spacing w:after="0"/>
        <w:ind w:left="567"/>
      </w:pPr>
    </w:p>
    <w:p w14:paraId="581722EF" w14:textId="77777777" w:rsidR="00621972" w:rsidRPr="00453D0D" w:rsidRDefault="00621972" w:rsidP="005E4DA1">
      <w:pPr>
        <w:pStyle w:val="BodyText"/>
        <w:spacing w:after="0"/>
        <w:ind w:left="567"/>
      </w:pPr>
    </w:p>
    <w:p w14:paraId="0AA40BC9" w14:textId="77777777" w:rsidR="00621972" w:rsidRPr="00453D0D" w:rsidRDefault="00621972" w:rsidP="005E4DA1">
      <w:pPr>
        <w:pStyle w:val="BodyText"/>
        <w:spacing w:after="0"/>
        <w:ind w:left="567"/>
      </w:pPr>
    </w:p>
    <w:p w14:paraId="5264D325" w14:textId="77777777" w:rsidR="00621972" w:rsidRPr="00453D0D" w:rsidRDefault="00621972" w:rsidP="005E4DA1">
      <w:pPr>
        <w:pStyle w:val="BodyText"/>
        <w:spacing w:after="0"/>
        <w:ind w:left="567"/>
      </w:pPr>
      <w:r w:rsidRPr="00453D0D">
        <w:t xml:space="preserve"> </w:t>
      </w:r>
    </w:p>
    <w:p w14:paraId="010503F8" w14:textId="77777777" w:rsidR="00621972" w:rsidRDefault="00621972" w:rsidP="005E4DA1">
      <w:pPr>
        <w:pStyle w:val="BodyText"/>
        <w:spacing w:after="0"/>
        <w:rPr>
          <w:b/>
        </w:rPr>
      </w:pPr>
      <w:r w:rsidRPr="00453D0D">
        <w:rPr>
          <w:b/>
        </w:rPr>
        <w:t>R4 Supportability</w:t>
      </w:r>
    </w:p>
    <w:p w14:paraId="0FE5CD27" w14:textId="77777777" w:rsidR="006C5898" w:rsidRPr="00453D0D" w:rsidRDefault="006C5898" w:rsidP="005E4DA1">
      <w:pPr>
        <w:pStyle w:val="BodyText"/>
        <w:spacing w:after="0"/>
        <w:rPr>
          <w:b/>
        </w:rPr>
      </w:pPr>
    </w:p>
    <w:p w14:paraId="3875E62F" w14:textId="77777777" w:rsidR="00621972" w:rsidRDefault="00621972" w:rsidP="005E4DA1">
      <w:pPr>
        <w:pStyle w:val="BodyText"/>
        <w:spacing w:after="0"/>
        <w:ind w:left="567"/>
        <w:rPr>
          <w:b/>
        </w:rPr>
      </w:pPr>
      <w:r w:rsidRPr="00453D0D">
        <w:rPr>
          <w:b/>
        </w:rPr>
        <w:t>R4.1 Ease of Installation</w:t>
      </w:r>
    </w:p>
    <w:p w14:paraId="7DFC0AA2" w14:textId="77777777" w:rsidR="006C5898" w:rsidRPr="00453D0D" w:rsidRDefault="006C5898" w:rsidP="005E4DA1">
      <w:pPr>
        <w:pStyle w:val="BodyText"/>
        <w:spacing w:after="0"/>
        <w:ind w:left="567"/>
        <w:rPr>
          <w:b/>
        </w:rPr>
      </w:pPr>
    </w:p>
    <w:p w14:paraId="1E0C6F8C" w14:textId="293796DE" w:rsidR="00621972" w:rsidRDefault="00621972" w:rsidP="006C5898">
      <w:pPr>
        <w:pStyle w:val="BodyText"/>
        <w:spacing w:after="0"/>
        <w:ind w:left="567" w:firstLine="873"/>
        <w:jc w:val="both"/>
      </w:pPr>
      <w:r w:rsidRPr="00453D0D">
        <w:t>The installation procedure of application should be made easy so any novice user can install the application to his mobile</w:t>
      </w:r>
      <w:r w:rsidR="00AF0A8B">
        <w:t>.</w:t>
      </w:r>
    </w:p>
    <w:p w14:paraId="54A38D5A" w14:textId="77777777" w:rsidR="00AF0A8B" w:rsidRDefault="00AF0A8B" w:rsidP="005E4DA1">
      <w:pPr>
        <w:pStyle w:val="BodyText"/>
        <w:spacing w:after="0"/>
        <w:ind w:left="567"/>
      </w:pPr>
    </w:p>
    <w:p w14:paraId="0B6720D8" w14:textId="45910962" w:rsidR="00AF0A8B" w:rsidRDefault="00AF0A8B" w:rsidP="005E4DA1">
      <w:pPr>
        <w:pStyle w:val="BodyText"/>
        <w:spacing w:after="0"/>
        <w:rPr>
          <w:b/>
        </w:rPr>
      </w:pPr>
      <w:r w:rsidRPr="00AF0A8B">
        <w:rPr>
          <w:b/>
        </w:rPr>
        <w:t>R5 Accuracy</w:t>
      </w:r>
    </w:p>
    <w:p w14:paraId="4930F544" w14:textId="77777777" w:rsidR="006C5898" w:rsidRPr="00AF0A8B" w:rsidRDefault="006C5898" w:rsidP="005E4DA1">
      <w:pPr>
        <w:pStyle w:val="BodyText"/>
        <w:spacing w:after="0"/>
        <w:rPr>
          <w:b/>
        </w:rPr>
      </w:pPr>
    </w:p>
    <w:p w14:paraId="0E63B372" w14:textId="1D5BD559" w:rsidR="00AF0A8B" w:rsidRDefault="00AF0A8B" w:rsidP="006C5898">
      <w:pPr>
        <w:pStyle w:val="BodyText"/>
        <w:numPr>
          <w:ilvl w:val="0"/>
          <w:numId w:val="11"/>
        </w:numPr>
        <w:spacing w:after="0"/>
        <w:ind w:left="540"/>
        <w:jc w:val="both"/>
      </w:pPr>
      <w:r>
        <w:t>The location tracked for the user will be taken from GPS hardware of device, configured for best possible accuracy.</w:t>
      </w:r>
    </w:p>
    <w:p w14:paraId="763E1AD3" w14:textId="77777777" w:rsidR="006C5898" w:rsidRDefault="006C5898" w:rsidP="006C5898">
      <w:pPr>
        <w:pStyle w:val="BodyText"/>
        <w:spacing w:after="0"/>
        <w:ind w:left="540"/>
        <w:jc w:val="both"/>
      </w:pPr>
    </w:p>
    <w:p w14:paraId="21E7E000" w14:textId="3079E33F" w:rsidR="00AF0A8B" w:rsidRDefault="00AF0A8B" w:rsidP="006C5898">
      <w:pPr>
        <w:pStyle w:val="BodyText"/>
        <w:numPr>
          <w:ilvl w:val="0"/>
          <w:numId w:val="11"/>
        </w:numPr>
        <w:spacing w:after="0"/>
        <w:ind w:left="540"/>
        <w:jc w:val="both"/>
      </w:pPr>
      <w:r>
        <w:t>The expended energy measured, will be the best approximation of the original kcal burned by user during workout.</w:t>
      </w:r>
    </w:p>
    <w:p w14:paraId="47980AC9" w14:textId="77777777" w:rsidR="006C5898" w:rsidRDefault="006C5898" w:rsidP="006C5898">
      <w:pPr>
        <w:pStyle w:val="BodyText"/>
        <w:spacing w:after="0"/>
        <w:jc w:val="both"/>
      </w:pPr>
    </w:p>
    <w:p w14:paraId="578933B2" w14:textId="4F0FB0CB" w:rsidR="00AF0A8B" w:rsidRDefault="00AF0A8B" w:rsidP="006C5898">
      <w:pPr>
        <w:pStyle w:val="BodyText"/>
        <w:numPr>
          <w:ilvl w:val="0"/>
          <w:numId w:val="11"/>
        </w:numPr>
        <w:spacing w:after="0"/>
        <w:ind w:left="540"/>
        <w:jc w:val="both"/>
      </w:pPr>
      <w:r>
        <w:t>The current HR of user depends upon the BLE device, which sends data. Thus the application is not responsible if the data sent by the device is not correct.</w:t>
      </w:r>
    </w:p>
    <w:p w14:paraId="21729335" w14:textId="77777777" w:rsidR="00AF0A8B" w:rsidRPr="00453D0D" w:rsidRDefault="00AF0A8B" w:rsidP="005E4DA1">
      <w:pPr>
        <w:pStyle w:val="BodyText"/>
        <w:spacing w:after="0"/>
        <w:ind w:left="567"/>
      </w:pPr>
    </w:p>
    <w:p w14:paraId="5E1FFDF6" w14:textId="77777777" w:rsidR="00621972" w:rsidRPr="00453D0D" w:rsidRDefault="00621972" w:rsidP="005E4DA1">
      <w:pPr>
        <w:pStyle w:val="BodyText"/>
        <w:spacing w:after="0"/>
        <w:ind w:left="567"/>
      </w:pPr>
    </w:p>
    <w:p w14:paraId="0C5EB7BD" w14:textId="77777777" w:rsidR="00621972" w:rsidRPr="00453D0D" w:rsidRDefault="00621972" w:rsidP="005E4DA1">
      <w:pPr>
        <w:pStyle w:val="Caption"/>
        <w:spacing w:before="0" w:after="0"/>
        <w:ind w:firstLine="720"/>
        <w:jc w:val="left"/>
        <w:rPr>
          <w:rFonts w:ascii="Times New Roman" w:hAnsi="Times New Roman"/>
          <w:sz w:val="24"/>
          <w:szCs w:val="24"/>
        </w:rPr>
      </w:pPr>
    </w:p>
    <w:p w14:paraId="28BB7A52" w14:textId="77777777" w:rsidR="00621972" w:rsidRPr="00453D0D" w:rsidRDefault="00621972" w:rsidP="005E4DA1">
      <w:pPr>
        <w:pStyle w:val="Caption"/>
        <w:spacing w:before="0" w:after="0"/>
        <w:ind w:firstLine="720"/>
        <w:jc w:val="left"/>
        <w:rPr>
          <w:rFonts w:ascii="Times New Roman" w:hAnsi="Times New Roman"/>
          <w:sz w:val="24"/>
          <w:szCs w:val="24"/>
        </w:rPr>
      </w:pPr>
    </w:p>
    <w:p w14:paraId="3B505928" w14:textId="77777777" w:rsidR="00621972" w:rsidRPr="00453D0D" w:rsidRDefault="00621972" w:rsidP="005E4DA1">
      <w:pPr>
        <w:pStyle w:val="Caption"/>
        <w:spacing w:before="0" w:after="0"/>
        <w:ind w:firstLine="720"/>
        <w:jc w:val="left"/>
        <w:rPr>
          <w:rFonts w:ascii="Times New Roman" w:hAnsi="Times New Roman"/>
          <w:sz w:val="24"/>
          <w:szCs w:val="24"/>
        </w:rPr>
      </w:pPr>
    </w:p>
    <w:p w14:paraId="1479244F" w14:textId="77777777" w:rsidR="00621972" w:rsidRPr="00453D0D" w:rsidRDefault="00621972" w:rsidP="005E4DA1">
      <w:pPr>
        <w:pStyle w:val="Caption"/>
        <w:spacing w:before="0" w:after="0"/>
        <w:ind w:firstLine="720"/>
        <w:jc w:val="left"/>
        <w:rPr>
          <w:rFonts w:ascii="Times New Roman" w:hAnsi="Times New Roman"/>
          <w:sz w:val="24"/>
          <w:szCs w:val="24"/>
        </w:rPr>
      </w:pPr>
    </w:p>
    <w:p w14:paraId="067296D6" w14:textId="77777777" w:rsidR="00621972" w:rsidRPr="00453D0D" w:rsidRDefault="00621972" w:rsidP="005E4DA1">
      <w:pPr>
        <w:pStyle w:val="Caption"/>
        <w:spacing w:before="0" w:after="0"/>
        <w:ind w:firstLine="720"/>
        <w:jc w:val="left"/>
        <w:rPr>
          <w:rFonts w:ascii="Times New Roman" w:hAnsi="Times New Roman"/>
          <w:sz w:val="24"/>
          <w:szCs w:val="24"/>
        </w:rPr>
      </w:pPr>
    </w:p>
    <w:p w14:paraId="751142B1" w14:textId="77777777" w:rsidR="00621972" w:rsidRPr="00453D0D" w:rsidRDefault="00621972" w:rsidP="005E4DA1">
      <w:pPr>
        <w:pStyle w:val="Caption"/>
        <w:spacing w:before="0" w:after="0"/>
        <w:ind w:firstLine="720"/>
        <w:jc w:val="left"/>
        <w:rPr>
          <w:rFonts w:ascii="Times New Roman" w:hAnsi="Times New Roman"/>
          <w:sz w:val="24"/>
          <w:szCs w:val="24"/>
        </w:rPr>
      </w:pPr>
    </w:p>
    <w:p w14:paraId="32386DEC" w14:textId="77777777" w:rsidR="00621972" w:rsidRPr="00453D0D" w:rsidRDefault="00621972" w:rsidP="005E4DA1">
      <w:pPr>
        <w:pStyle w:val="Caption"/>
        <w:spacing w:before="0" w:after="0"/>
        <w:ind w:firstLine="720"/>
        <w:jc w:val="left"/>
        <w:rPr>
          <w:rFonts w:ascii="Times New Roman" w:hAnsi="Times New Roman"/>
          <w:sz w:val="24"/>
          <w:szCs w:val="24"/>
        </w:rPr>
      </w:pPr>
    </w:p>
    <w:p w14:paraId="39DDC6AF" w14:textId="77777777" w:rsidR="00621972" w:rsidRPr="00453D0D" w:rsidRDefault="00621972" w:rsidP="005E4DA1">
      <w:pPr>
        <w:pStyle w:val="Caption"/>
        <w:spacing w:before="0" w:after="0"/>
        <w:ind w:firstLine="720"/>
        <w:jc w:val="left"/>
        <w:rPr>
          <w:rFonts w:ascii="Times New Roman" w:hAnsi="Times New Roman"/>
          <w:sz w:val="24"/>
          <w:szCs w:val="24"/>
        </w:rPr>
      </w:pPr>
    </w:p>
    <w:p w14:paraId="0C1BFA26" w14:textId="77777777" w:rsidR="00621972" w:rsidRPr="00453D0D" w:rsidRDefault="00621972" w:rsidP="005E4DA1">
      <w:pPr>
        <w:pStyle w:val="Caption"/>
        <w:spacing w:before="0" w:after="0"/>
        <w:ind w:firstLine="720"/>
        <w:jc w:val="left"/>
        <w:rPr>
          <w:rFonts w:ascii="Times New Roman" w:hAnsi="Times New Roman"/>
          <w:sz w:val="24"/>
          <w:szCs w:val="24"/>
        </w:rPr>
      </w:pPr>
    </w:p>
    <w:p w14:paraId="28583DBA" w14:textId="77777777" w:rsidR="00621972" w:rsidRPr="00453D0D" w:rsidRDefault="00621972" w:rsidP="005E4DA1">
      <w:pPr>
        <w:pStyle w:val="Caption"/>
        <w:spacing w:before="0" w:after="0"/>
        <w:jc w:val="left"/>
        <w:rPr>
          <w:rFonts w:ascii="Times New Roman" w:hAnsi="Times New Roman"/>
          <w:sz w:val="24"/>
          <w:szCs w:val="24"/>
        </w:rPr>
      </w:pPr>
    </w:p>
    <w:p w14:paraId="5C44CBB4" w14:textId="77777777" w:rsidR="00621972" w:rsidRPr="00453D0D" w:rsidRDefault="00621972" w:rsidP="005E4DA1">
      <w:pPr>
        <w:pStyle w:val="Caption"/>
        <w:spacing w:before="0" w:after="0"/>
        <w:jc w:val="left"/>
        <w:rPr>
          <w:rFonts w:ascii="Times New Roman" w:hAnsi="Times New Roman"/>
          <w:sz w:val="24"/>
          <w:szCs w:val="24"/>
        </w:rPr>
      </w:pPr>
    </w:p>
    <w:p w14:paraId="5647AF00" w14:textId="77777777" w:rsidR="00621972" w:rsidRPr="00453D0D" w:rsidRDefault="00621972" w:rsidP="005E4DA1">
      <w:pPr>
        <w:pStyle w:val="Caption"/>
        <w:spacing w:before="0" w:after="0"/>
        <w:jc w:val="left"/>
        <w:rPr>
          <w:rFonts w:ascii="Times New Roman" w:hAnsi="Times New Roman"/>
          <w:sz w:val="24"/>
          <w:szCs w:val="24"/>
        </w:rPr>
      </w:pPr>
    </w:p>
    <w:p w14:paraId="17118172" w14:textId="77777777" w:rsidR="00621972" w:rsidRPr="00453D0D" w:rsidRDefault="00621972" w:rsidP="005E4DA1">
      <w:pPr>
        <w:pStyle w:val="Caption"/>
        <w:spacing w:before="0" w:after="0"/>
        <w:jc w:val="left"/>
        <w:rPr>
          <w:rFonts w:ascii="Times New Roman" w:hAnsi="Times New Roman"/>
          <w:sz w:val="24"/>
          <w:szCs w:val="24"/>
        </w:rPr>
      </w:pPr>
    </w:p>
    <w:p w14:paraId="159FC237" w14:textId="77777777" w:rsidR="00621972" w:rsidRPr="00453D0D" w:rsidRDefault="00621972" w:rsidP="005E4DA1">
      <w:pPr>
        <w:pStyle w:val="Caption"/>
        <w:spacing w:before="0" w:after="0"/>
        <w:jc w:val="left"/>
        <w:rPr>
          <w:rFonts w:ascii="Times New Roman" w:hAnsi="Times New Roman"/>
          <w:sz w:val="24"/>
          <w:szCs w:val="24"/>
        </w:rPr>
      </w:pPr>
    </w:p>
    <w:p w14:paraId="2CEA7C9E" w14:textId="77777777" w:rsidR="00621972" w:rsidRPr="00453D0D" w:rsidRDefault="00621972" w:rsidP="005E4DA1">
      <w:pPr>
        <w:widowControl w:val="0"/>
        <w:suppressAutoHyphens w:val="0"/>
        <w:autoSpaceDE w:val="0"/>
        <w:autoSpaceDN w:val="0"/>
        <w:adjustRightInd w:val="0"/>
        <w:rPr>
          <w:lang w:eastAsia="en-US"/>
        </w:rPr>
      </w:pPr>
    </w:p>
    <w:p w14:paraId="3ABB7B90" w14:textId="77777777" w:rsidR="00621972" w:rsidRPr="00453D0D" w:rsidRDefault="00621972" w:rsidP="005E4DA1">
      <w:pPr>
        <w:widowControl w:val="0"/>
        <w:suppressAutoHyphens w:val="0"/>
        <w:autoSpaceDE w:val="0"/>
        <w:autoSpaceDN w:val="0"/>
        <w:adjustRightInd w:val="0"/>
        <w:rPr>
          <w:lang w:eastAsia="en-US"/>
        </w:rPr>
      </w:pPr>
    </w:p>
    <w:p w14:paraId="458005B3" w14:textId="77777777" w:rsidR="00621972" w:rsidRPr="00453D0D" w:rsidRDefault="00621972" w:rsidP="005E4DA1">
      <w:pPr>
        <w:widowControl w:val="0"/>
        <w:suppressAutoHyphens w:val="0"/>
        <w:autoSpaceDE w:val="0"/>
        <w:autoSpaceDN w:val="0"/>
        <w:adjustRightInd w:val="0"/>
        <w:rPr>
          <w:lang w:eastAsia="en-US"/>
        </w:rPr>
      </w:pPr>
    </w:p>
    <w:p w14:paraId="5B677B51" w14:textId="77777777" w:rsidR="00621972" w:rsidRPr="00453D0D" w:rsidRDefault="00621972" w:rsidP="005E4DA1">
      <w:pPr>
        <w:widowControl w:val="0"/>
        <w:suppressAutoHyphens w:val="0"/>
        <w:autoSpaceDE w:val="0"/>
        <w:autoSpaceDN w:val="0"/>
        <w:adjustRightInd w:val="0"/>
        <w:rPr>
          <w:lang w:eastAsia="en-US"/>
        </w:rPr>
      </w:pPr>
    </w:p>
    <w:p w14:paraId="2BF2C3B8" w14:textId="77777777" w:rsidR="00621972" w:rsidRPr="00453D0D" w:rsidRDefault="00621972" w:rsidP="005E4DA1">
      <w:pPr>
        <w:widowControl w:val="0"/>
        <w:suppressAutoHyphens w:val="0"/>
        <w:autoSpaceDE w:val="0"/>
        <w:autoSpaceDN w:val="0"/>
        <w:adjustRightInd w:val="0"/>
        <w:rPr>
          <w:lang w:eastAsia="en-US"/>
        </w:rPr>
      </w:pPr>
    </w:p>
    <w:p w14:paraId="1B4B35E6" w14:textId="77777777" w:rsidR="00621972" w:rsidRPr="00453D0D" w:rsidRDefault="00621972" w:rsidP="005E4DA1">
      <w:pPr>
        <w:widowControl w:val="0"/>
        <w:suppressAutoHyphens w:val="0"/>
        <w:autoSpaceDE w:val="0"/>
        <w:autoSpaceDN w:val="0"/>
        <w:adjustRightInd w:val="0"/>
        <w:rPr>
          <w:lang w:eastAsia="en-US"/>
        </w:rPr>
      </w:pPr>
    </w:p>
    <w:p w14:paraId="2F5F7A0B" w14:textId="77777777" w:rsidR="00621972" w:rsidRPr="00453D0D" w:rsidRDefault="00621972" w:rsidP="005E4DA1">
      <w:pPr>
        <w:widowControl w:val="0"/>
        <w:suppressAutoHyphens w:val="0"/>
        <w:autoSpaceDE w:val="0"/>
        <w:autoSpaceDN w:val="0"/>
        <w:adjustRightInd w:val="0"/>
        <w:rPr>
          <w:lang w:eastAsia="en-US"/>
        </w:rPr>
      </w:pPr>
    </w:p>
    <w:p w14:paraId="7CD9C864" w14:textId="77777777" w:rsidR="00621972" w:rsidRPr="00453D0D" w:rsidRDefault="00621972" w:rsidP="005E4DA1">
      <w:pPr>
        <w:widowControl w:val="0"/>
        <w:suppressAutoHyphens w:val="0"/>
        <w:autoSpaceDE w:val="0"/>
        <w:autoSpaceDN w:val="0"/>
        <w:adjustRightInd w:val="0"/>
        <w:rPr>
          <w:lang w:eastAsia="en-US"/>
        </w:rPr>
      </w:pPr>
    </w:p>
    <w:p w14:paraId="49E9A0B5" w14:textId="77777777" w:rsidR="00621972" w:rsidRDefault="00621972" w:rsidP="005E4DA1">
      <w:pPr>
        <w:widowControl w:val="0"/>
        <w:suppressAutoHyphens w:val="0"/>
        <w:autoSpaceDE w:val="0"/>
        <w:autoSpaceDN w:val="0"/>
        <w:adjustRightInd w:val="0"/>
        <w:rPr>
          <w:lang w:eastAsia="en-US"/>
        </w:rPr>
      </w:pPr>
    </w:p>
    <w:p w14:paraId="46CEB66C" w14:textId="77777777" w:rsidR="006C5898" w:rsidRDefault="006C5898" w:rsidP="005E4DA1">
      <w:pPr>
        <w:widowControl w:val="0"/>
        <w:suppressAutoHyphens w:val="0"/>
        <w:autoSpaceDE w:val="0"/>
        <w:autoSpaceDN w:val="0"/>
        <w:adjustRightInd w:val="0"/>
        <w:rPr>
          <w:lang w:eastAsia="en-US"/>
        </w:rPr>
      </w:pPr>
    </w:p>
    <w:p w14:paraId="03391B3D" w14:textId="77777777" w:rsidR="006C5898" w:rsidRDefault="006C5898" w:rsidP="005E4DA1">
      <w:pPr>
        <w:widowControl w:val="0"/>
        <w:suppressAutoHyphens w:val="0"/>
        <w:autoSpaceDE w:val="0"/>
        <w:autoSpaceDN w:val="0"/>
        <w:adjustRightInd w:val="0"/>
        <w:rPr>
          <w:lang w:eastAsia="en-US"/>
        </w:rPr>
      </w:pPr>
    </w:p>
    <w:p w14:paraId="40D6AA02" w14:textId="77777777" w:rsidR="006C5898" w:rsidRDefault="006C5898" w:rsidP="005E4DA1">
      <w:pPr>
        <w:widowControl w:val="0"/>
        <w:suppressAutoHyphens w:val="0"/>
        <w:autoSpaceDE w:val="0"/>
        <w:autoSpaceDN w:val="0"/>
        <w:adjustRightInd w:val="0"/>
        <w:rPr>
          <w:lang w:eastAsia="en-US"/>
        </w:rPr>
      </w:pPr>
    </w:p>
    <w:p w14:paraId="0644E713" w14:textId="77777777" w:rsidR="006C5898" w:rsidRDefault="006C5898" w:rsidP="005E4DA1">
      <w:pPr>
        <w:widowControl w:val="0"/>
        <w:suppressAutoHyphens w:val="0"/>
        <w:autoSpaceDE w:val="0"/>
        <w:autoSpaceDN w:val="0"/>
        <w:adjustRightInd w:val="0"/>
        <w:rPr>
          <w:lang w:eastAsia="en-US"/>
        </w:rPr>
      </w:pPr>
    </w:p>
    <w:p w14:paraId="1C616DF1" w14:textId="77777777" w:rsidR="006C5898" w:rsidRDefault="006C5898" w:rsidP="005E4DA1">
      <w:pPr>
        <w:widowControl w:val="0"/>
        <w:suppressAutoHyphens w:val="0"/>
        <w:autoSpaceDE w:val="0"/>
        <w:autoSpaceDN w:val="0"/>
        <w:adjustRightInd w:val="0"/>
        <w:rPr>
          <w:lang w:eastAsia="en-US"/>
        </w:rPr>
      </w:pPr>
    </w:p>
    <w:p w14:paraId="60C36634" w14:textId="77777777" w:rsidR="006C5898" w:rsidRPr="00453D0D" w:rsidRDefault="006C5898" w:rsidP="005E4DA1">
      <w:pPr>
        <w:widowControl w:val="0"/>
        <w:suppressAutoHyphens w:val="0"/>
        <w:autoSpaceDE w:val="0"/>
        <w:autoSpaceDN w:val="0"/>
        <w:adjustRightInd w:val="0"/>
        <w:rPr>
          <w:lang w:eastAsia="en-US"/>
        </w:rPr>
      </w:pPr>
    </w:p>
    <w:p w14:paraId="22C72DAD" w14:textId="77777777" w:rsidR="00621972" w:rsidRPr="00453D0D" w:rsidRDefault="00621972" w:rsidP="005E4DA1">
      <w:pPr>
        <w:widowControl w:val="0"/>
        <w:suppressAutoHyphens w:val="0"/>
        <w:autoSpaceDE w:val="0"/>
        <w:autoSpaceDN w:val="0"/>
        <w:adjustRightInd w:val="0"/>
        <w:rPr>
          <w:lang w:eastAsia="en-US"/>
        </w:rPr>
      </w:pPr>
    </w:p>
    <w:p w14:paraId="49696B71" w14:textId="77777777" w:rsidR="00621972" w:rsidRPr="00453D0D" w:rsidRDefault="00621972" w:rsidP="005E4DA1">
      <w:pPr>
        <w:widowControl w:val="0"/>
        <w:suppressAutoHyphens w:val="0"/>
        <w:autoSpaceDE w:val="0"/>
        <w:autoSpaceDN w:val="0"/>
        <w:adjustRightInd w:val="0"/>
        <w:rPr>
          <w:b/>
          <w:sz w:val="28"/>
          <w:szCs w:val="28"/>
          <w:lang w:eastAsia="en-US"/>
        </w:rPr>
      </w:pPr>
    </w:p>
    <w:p w14:paraId="6C4BAF75" w14:textId="0B81270F" w:rsidR="00621972" w:rsidRDefault="00FA7E7A" w:rsidP="005E4DA1">
      <w:pPr>
        <w:widowControl w:val="0"/>
        <w:suppressAutoHyphens w:val="0"/>
        <w:autoSpaceDE w:val="0"/>
        <w:autoSpaceDN w:val="0"/>
        <w:adjustRightInd w:val="0"/>
        <w:rPr>
          <w:b/>
          <w:sz w:val="28"/>
          <w:szCs w:val="28"/>
          <w:lang w:eastAsia="en-US"/>
        </w:rPr>
      </w:pPr>
      <w:r>
        <w:rPr>
          <w:b/>
          <w:sz w:val="28"/>
          <w:szCs w:val="28"/>
          <w:lang w:eastAsia="en-US"/>
        </w:rPr>
        <w:t>3.3</w:t>
      </w:r>
      <w:r w:rsidR="00621972" w:rsidRPr="00453D0D">
        <w:rPr>
          <w:b/>
          <w:sz w:val="28"/>
          <w:szCs w:val="28"/>
          <w:lang w:eastAsia="en-US"/>
        </w:rPr>
        <w:t xml:space="preserve"> Use Case Diagram</w:t>
      </w:r>
    </w:p>
    <w:p w14:paraId="7428930D" w14:textId="77777777" w:rsidR="00C325BE" w:rsidRDefault="00C325BE" w:rsidP="005E4DA1">
      <w:pPr>
        <w:widowControl w:val="0"/>
        <w:suppressAutoHyphens w:val="0"/>
        <w:autoSpaceDE w:val="0"/>
        <w:autoSpaceDN w:val="0"/>
        <w:adjustRightInd w:val="0"/>
        <w:rPr>
          <w:b/>
          <w:sz w:val="28"/>
          <w:szCs w:val="28"/>
          <w:lang w:eastAsia="en-US"/>
        </w:rPr>
      </w:pPr>
    </w:p>
    <w:p w14:paraId="2EEA593D" w14:textId="56A190C9" w:rsidR="00C325BE" w:rsidRPr="00453D0D" w:rsidRDefault="00C325BE" w:rsidP="006C5898">
      <w:pPr>
        <w:widowControl w:val="0"/>
        <w:suppressAutoHyphens w:val="0"/>
        <w:autoSpaceDE w:val="0"/>
        <w:autoSpaceDN w:val="0"/>
        <w:adjustRightInd w:val="0"/>
        <w:rPr>
          <w:b/>
          <w:sz w:val="28"/>
          <w:szCs w:val="28"/>
          <w:lang w:eastAsia="en-US"/>
        </w:rPr>
      </w:pPr>
      <w:r w:rsidRPr="00C325BE">
        <w:rPr>
          <w:b/>
          <w:noProof/>
          <w:sz w:val="28"/>
          <w:szCs w:val="28"/>
          <w:lang w:eastAsia="en-US"/>
        </w:rPr>
        <w:drawing>
          <wp:inline distT="0" distB="0" distL="0" distR="0" wp14:anchorId="0F3C5C0B" wp14:editId="7464CB65">
            <wp:extent cx="5666080" cy="5768788"/>
            <wp:effectExtent l="0" t="0" r="0" b="0"/>
            <wp:docPr id="14" name="Picture 14" descr="Macintosh HD:Users:ispladmin:Desktop:DDIT_Trainees:diagrams:diagrams:1Stay fit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ispladmin:Desktop:DDIT_Trainees:diagrams:diagrams:1Stay fit use case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6203" cy="5768913"/>
                    </a:xfrm>
                    <a:prstGeom prst="rect">
                      <a:avLst/>
                    </a:prstGeom>
                    <a:noFill/>
                    <a:ln>
                      <a:noFill/>
                    </a:ln>
                  </pic:spPr>
                </pic:pic>
              </a:graphicData>
            </a:graphic>
          </wp:inline>
        </w:drawing>
      </w:r>
    </w:p>
    <w:p w14:paraId="711279EB" w14:textId="1677963F" w:rsidR="00621972" w:rsidRPr="00453D0D" w:rsidRDefault="00CE49F1" w:rsidP="005E4DA1">
      <w:pPr>
        <w:widowControl w:val="0"/>
        <w:suppressAutoHyphens w:val="0"/>
        <w:autoSpaceDE w:val="0"/>
        <w:autoSpaceDN w:val="0"/>
        <w:adjustRightInd w:val="0"/>
        <w:jc w:val="center"/>
        <w:rPr>
          <w:lang w:eastAsia="en-US"/>
        </w:rPr>
      </w:pPr>
      <w:r>
        <w:rPr>
          <w:lang w:eastAsia="en-US"/>
        </w:rPr>
        <w:t>Figure 3.1: Use Case D</w:t>
      </w:r>
      <w:r w:rsidR="00621972" w:rsidRPr="00453D0D">
        <w:rPr>
          <w:lang w:eastAsia="en-US"/>
        </w:rPr>
        <w:t>iagram</w:t>
      </w:r>
    </w:p>
    <w:p w14:paraId="1780A3C1" w14:textId="77777777" w:rsidR="00FA7E7A" w:rsidRDefault="00FA7E7A" w:rsidP="005E4DA1">
      <w:pPr>
        <w:pStyle w:val="Caption"/>
        <w:spacing w:before="0" w:after="0"/>
        <w:jc w:val="left"/>
        <w:rPr>
          <w:rFonts w:ascii="Times New Roman" w:hAnsi="Times New Roman"/>
          <w:sz w:val="28"/>
          <w:szCs w:val="28"/>
        </w:rPr>
      </w:pPr>
    </w:p>
    <w:p w14:paraId="3D16EF2A" w14:textId="1F5939FD" w:rsidR="00FA7E7A" w:rsidRDefault="00FA7E7A" w:rsidP="005E4DA1">
      <w:pPr>
        <w:pStyle w:val="Caption"/>
        <w:spacing w:before="0" w:after="0"/>
        <w:jc w:val="left"/>
        <w:rPr>
          <w:rFonts w:ascii="Times New Roman" w:hAnsi="Times New Roman"/>
          <w:sz w:val="28"/>
          <w:szCs w:val="28"/>
        </w:rPr>
      </w:pPr>
    </w:p>
    <w:p w14:paraId="33E2061C" w14:textId="77777777" w:rsidR="00FA7E7A" w:rsidRDefault="00FA7E7A" w:rsidP="005E4DA1">
      <w:pPr>
        <w:pStyle w:val="Caption"/>
        <w:spacing w:before="0" w:after="0"/>
        <w:jc w:val="left"/>
        <w:rPr>
          <w:rFonts w:ascii="Times New Roman" w:hAnsi="Times New Roman"/>
          <w:sz w:val="28"/>
          <w:szCs w:val="28"/>
        </w:rPr>
      </w:pPr>
    </w:p>
    <w:p w14:paraId="0577E0BB" w14:textId="77777777" w:rsidR="00C325BE" w:rsidRDefault="00C325BE" w:rsidP="005E4DA1">
      <w:pPr>
        <w:pStyle w:val="Caption"/>
        <w:spacing w:before="0" w:after="0"/>
        <w:jc w:val="left"/>
        <w:rPr>
          <w:rFonts w:ascii="Times New Roman" w:hAnsi="Times New Roman"/>
          <w:sz w:val="28"/>
          <w:szCs w:val="28"/>
        </w:rPr>
      </w:pPr>
    </w:p>
    <w:p w14:paraId="62F50D45" w14:textId="77777777" w:rsidR="00C325BE" w:rsidRDefault="00C325BE" w:rsidP="005E4DA1">
      <w:pPr>
        <w:pStyle w:val="Caption"/>
        <w:spacing w:before="0" w:after="0"/>
        <w:jc w:val="left"/>
        <w:rPr>
          <w:rFonts w:ascii="Times New Roman" w:hAnsi="Times New Roman"/>
          <w:sz w:val="28"/>
          <w:szCs w:val="28"/>
        </w:rPr>
      </w:pPr>
    </w:p>
    <w:p w14:paraId="6E0AF7C4" w14:textId="77777777" w:rsidR="00C325BE" w:rsidRDefault="00C325BE" w:rsidP="005E4DA1">
      <w:pPr>
        <w:pStyle w:val="Caption"/>
        <w:spacing w:before="0" w:after="0"/>
        <w:jc w:val="left"/>
        <w:rPr>
          <w:rFonts w:ascii="Times New Roman" w:hAnsi="Times New Roman"/>
          <w:sz w:val="28"/>
          <w:szCs w:val="28"/>
        </w:rPr>
      </w:pPr>
    </w:p>
    <w:p w14:paraId="35D00307" w14:textId="77777777" w:rsidR="00C325BE" w:rsidRDefault="00C325BE" w:rsidP="005E4DA1">
      <w:pPr>
        <w:pStyle w:val="Caption"/>
        <w:spacing w:before="0" w:after="0"/>
        <w:jc w:val="left"/>
        <w:rPr>
          <w:rFonts w:ascii="Times New Roman" w:hAnsi="Times New Roman"/>
          <w:sz w:val="28"/>
          <w:szCs w:val="28"/>
        </w:rPr>
      </w:pPr>
    </w:p>
    <w:p w14:paraId="59DBC798" w14:textId="77777777" w:rsidR="006C5898" w:rsidRDefault="006C5898" w:rsidP="005E4DA1">
      <w:pPr>
        <w:pStyle w:val="Caption"/>
        <w:spacing w:before="0" w:after="0"/>
        <w:jc w:val="left"/>
        <w:rPr>
          <w:rFonts w:ascii="Times New Roman" w:hAnsi="Times New Roman"/>
          <w:sz w:val="28"/>
          <w:szCs w:val="28"/>
        </w:rPr>
      </w:pPr>
    </w:p>
    <w:p w14:paraId="5F84ED41" w14:textId="77777777" w:rsidR="006C5898" w:rsidRDefault="006C5898" w:rsidP="005E4DA1">
      <w:pPr>
        <w:pStyle w:val="Caption"/>
        <w:spacing w:before="0" w:after="0"/>
        <w:jc w:val="left"/>
        <w:rPr>
          <w:rFonts w:ascii="Times New Roman" w:hAnsi="Times New Roman"/>
          <w:sz w:val="28"/>
          <w:szCs w:val="28"/>
        </w:rPr>
      </w:pPr>
    </w:p>
    <w:p w14:paraId="098ECB0E" w14:textId="77777777" w:rsidR="006C5898" w:rsidRDefault="006C5898" w:rsidP="005E4DA1">
      <w:pPr>
        <w:pStyle w:val="Caption"/>
        <w:spacing w:before="0" w:after="0"/>
        <w:jc w:val="left"/>
        <w:rPr>
          <w:rFonts w:ascii="Times New Roman" w:hAnsi="Times New Roman"/>
          <w:sz w:val="28"/>
          <w:szCs w:val="28"/>
        </w:rPr>
      </w:pPr>
    </w:p>
    <w:p w14:paraId="461095E7" w14:textId="77777777" w:rsidR="006C5898" w:rsidRDefault="006C5898" w:rsidP="005E4DA1">
      <w:pPr>
        <w:pStyle w:val="Caption"/>
        <w:spacing w:before="0" w:after="0"/>
        <w:jc w:val="left"/>
        <w:rPr>
          <w:rFonts w:ascii="Times New Roman" w:hAnsi="Times New Roman"/>
          <w:sz w:val="28"/>
          <w:szCs w:val="28"/>
        </w:rPr>
      </w:pPr>
    </w:p>
    <w:p w14:paraId="081101E2" w14:textId="77777777" w:rsidR="00C325BE" w:rsidRDefault="00C325BE" w:rsidP="005E4DA1">
      <w:pPr>
        <w:pStyle w:val="Caption"/>
        <w:spacing w:before="0" w:after="0"/>
        <w:jc w:val="left"/>
        <w:rPr>
          <w:rFonts w:ascii="Times New Roman" w:hAnsi="Times New Roman"/>
          <w:sz w:val="28"/>
          <w:szCs w:val="28"/>
        </w:rPr>
      </w:pPr>
    </w:p>
    <w:p w14:paraId="6CDC2767" w14:textId="07E6EB98" w:rsidR="00621972" w:rsidRPr="00453D0D" w:rsidRDefault="006C5898" w:rsidP="005E4DA1">
      <w:pPr>
        <w:pStyle w:val="Caption"/>
        <w:spacing w:before="0" w:after="0"/>
        <w:jc w:val="left"/>
        <w:rPr>
          <w:rFonts w:ascii="Times New Roman" w:hAnsi="Times New Roman"/>
          <w:sz w:val="28"/>
          <w:szCs w:val="28"/>
        </w:rPr>
      </w:pPr>
      <w:r>
        <w:rPr>
          <w:rFonts w:ascii="Times New Roman" w:hAnsi="Times New Roman"/>
          <w:sz w:val="28"/>
          <w:szCs w:val="28"/>
        </w:rPr>
        <w:t>3.4</w:t>
      </w:r>
      <w:r w:rsidR="00621972" w:rsidRPr="00453D0D">
        <w:rPr>
          <w:rFonts w:ascii="Times New Roman" w:hAnsi="Times New Roman"/>
          <w:sz w:val="28"/>
          <w:szCs w:val="28"/>
        </w:rPr>
        <w:t xml:space="preserve"> Class Diagram</w:t>
      </w:r>
    </w:p>
    <w:p w14:paraId="54E07E26" w14:textId="77777777" w:rsidR="00621972" w:rsidRPr="00453D0D" w:rsidRDefault="00621972" w:rsidP="005E4DA1">
      <w:pPr>
        <w:widowControl w:val="0"/>
        <w:suppressAutoHyphens w:val="0"/>
        <w:autoSpaceDE w:val="0"/>
        <w:autoSpaceDN w:val="0"/>
        <w:adjustRightInd w:val="0"/>
        <w:rPr>
          <w:lang w:eastAsia="en-US"/>
        </w:rPr>
      </w:pPr>
    </w:p>
    <w:p w14:paraId="435448A7" w14:textId="1EF09425" w:rsidR="00621972" w:rsidRPr="00453D0D" w:rsidRDefault="00DB7A1E" w:rsidP="006C5898">
      <w:pPr>
        <w:widowControl w:val="0"/>
        <w:suppressAutoHyphens w:val="0"/>
        <w:autoSpaceDE w:val="0"/>
        <w:autoSpaceDN w:val="0"/>
        <w:adjustRightInd w:val="0"/>
        <w:ind w:right="-999"/>
        <w:rPr>
          <w:lang w:eastAsia="en-US"/>
        </w:rPr>
      </w:pPr>
      <w:r>
        <w:rPr>
          <w:noProof/>
          <w:lang w:eastAsia="en-US"/>
        </w:rPr>
        <w:drawing>
          <wp:inline distT="0" distB="0" distL="0" distR="0" wp14:anchorId="61BE2F31" wp14:editId="6C621267">
            <wp:extent cx="5609262" cy="6481482"/>
            <wp:effectExtent l="0" t="0" r="4445" b="0"/>
            <wp:docPr id="15" name="Picture 15" descr="Macintosh HD:Users:ispladmin:Desktop:DDIT_Trainees:diagrams:diagrams:1stay fit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ispladmin:Desktop:DDIT_Trainees:diagrams:diagrams:1stay fit class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9733" cy="6482026"/>
                    </a:xfrm>
                    <a:prstGeom prst="rect">
                      <a:avLst/>
                    </a:prstGeom>
                    <a:noFill/>
                    <a:ln>
                      <a:noFill/>
                    </a:ln>
                  </pic:spPr>
                </pic:pic>
              </a:graphicData>
            </a:graphic>
          </wp:inline>
        </w:drawing>
      </w:r>
    </w:p>
    <w:p w14:paraId="13740823" w14:textId="6F89F05C" w:rsidR="00621972" w:rsidRPr="00453D0D" w:rsidRDefault="00CE49F1" w:rsidP="005E4DA1">
      <w:pPr>
        <w:widowControl w:val="0"/>
        <w:suppressAutoHyphens w:val="0"/>
        <w:autoSpaceDE w:val="0"/>
        <w:autoSpaceDN w:val="0"/>
        <w:adjustRightInd w:val="0"/>
        <w:ind w:left="-1276" w:right="-999"/>
        <w:jc w:val="center"/>
        <w:rPr>
          <w:lang w:eastAsia="en-US"/>
        </w:rPr>
      </w:pPr>
      <w:r>
        <w:rPr>
          <w:lang w:eastAsia="en-US"/>
        </w:rPr>
        <w:t>Figure 3.2</w:t>
      </w:r>
      <w:r w:rsidR="00621972" w:rsidRPr="00453D0D">
        <w:rPr>
          <w:lang w:eastAsia="en-US"/>
        </w:rPr>
        <w:t>: Class diagram</w:t>
      </w:r>
    </w:p>
    <w:p w14:paraId="6568D58B" w14:textId="77777777" w:rsidR="00621972" w:rsidRDefault="00621972" w:rsidP="005E4DA1">
      <w:pPr>
        <w:widowControl w:val="0"/>
        <w:suppressAutoHyphens w:val="0"/>
        <w:autoSpaceDE w:val="0"/>
        <w:autoSpaceDN w:val="0"/>
        <w:adjustRightInd w:val="0"/>
        <w:ind w:right="-998"/>
        <w:rPr>
          <w:lang w:eastAsia="en-US"/>
        </w:rPr>
      </w:pPr>
    </w:p>
    <w:p w14:paraId="0432F633" w14:textId="77777777" w:rsidR="00DB7A1E" w:rsidRDefault="00DB7A1E" w:rsidP="005E4DA1">
      <w:pPr>
        <w:widowControl w:val="0"/>
        <w:suppressAutoHyphens w:val="0"/>
        <w:autoSpaceDE w:val="0"/>
        <w:autoSpaceDN w:val="0"/>
        <w:adjustRightInd w:val="0"/>
        <w:ind w:right="-998"/>
        <w:rPr>
          <w:lang w:eastAsia="en-US"/>
        </w:rPr>
      </w:pPr>
    </w:p>
    <w:p w14:paraId="0968E804" w14:textId="77777777" w:rsidR="006C5898" w:rsidRDefault="006C5898" w:rsidP="005E4DA1">
      <w:pPr>
        <w:widowControl w:val="0"/>
        <w:suppressAutoHyphens w:val="0"/>
        <w:autoSpaceDE w:val="0"/>
        <w:autoSpaceDN w:val="0"/>
        <w:adjustRightInd w:val="0"/>
        <w:ind w:right="-998"/>
        <w:rPr>
          <w:lang w:eastAsia="en-US"/>
        </w:rPr>
      </w:pPr>
    </w:p>
    <w:p w14:paraId="189998D4" w14:textId="77777777" w:rsidR="006C5898" w:rsidRDefault="006C5898" w:rsidP="005E4DA1">
      <w:pPr>
        <w:widowControl w:val="0"/>
        <w:suppressAutoHyphens w:val="0"/>
        <w:autoSpaceDE w:val="0"/>
        <w:autoSpaceDN w:val="0"/>
        <w:adjustRightInd w:val="0"/>
        <w:ind w:right="-998"/>
        <w:rPr>
          <w:lang w:eastAsia="en-US"/>
        </w:rPr>
      </w:pPr>
    </w:p>
    <w:p w14:paraId="5788B968" w14:textId="77777777" w:rsidR="006C5898" w:rsidRDefault="006C5898" w:rsidP="005E4DA1">
      <w:pPr>
        <w:widowControl w:val="0"/>
        <w:suppressAutoHyphens w:val="0"/>
        <w:autoSpaceDE w:val="0"/>
        <w:autoSpaceDN w:val="0"/>
        <w:adjustRightInd w:val="0"/>
        <w:ind w:right="-998"/>
        <w:rPr>
          <w:lang w:eastAsia="en-US"/>
        </w:rPr>
      </w:pPr>
    </w:p>
    <w:p w14:paraId="333DB40E" w14:textId="77777777" w:rsidR="006C5898" w:rsidRDefault="006C5898" w:rsidP="005E4DA1">
      <w:pPr>
        <w:widowControl w:val="0"/>
        <w:suppressAutoHyphens w:val="0"/>
        <w:autoSpaceDE w:val="0"/>
        <w:autoSpaceDN w:val="0"/>
        <w:adjustRightInd w:val="0"/>
        <w:ind w:right="-998"/>
        <w:rPr>
          <w:lang w:eastAsia="en-US"/>
        </w:rPr>
      </w:pPr>
    </w:p>
    <w:p w14:paraId="61315ECA" w14:textId="77777777" w:rsidR="006C5898" w:rsidRDefault="006C5898" w:rsidP="005E4DA1">
      <w:pPr>
        <w:widowControl w:val="0"/>
        <w:suppressAutoHyphens w:val="0"/>
        <w:autoSpaceDE w:val="0"/>
        <w:autoSpaceDN w:val="0"/>
        <w:adjustRightInd w:val="0"/>
        <w:ind w:right="-998"/>
        <w:rPr>
          <w:lang w:eastAsia="en-US"/>
        </w:rPr>
      </w:pPr>
    </w:p>
    <w:p w14:paraId="3E0E6631" w14:textId="77777777" w:rsidR="006C5898" w:rsidRDefault="006C5898" w:rsidP="005E4DA1">
      <w:pPr>
        <w:widowControl w:val="0"/>
        <w:suppressAutoHyphens w:val="0"/>
        <w:autoSpaceDE w:val="0"/>
        <w:autoSpaceDN w:val="0"/>
        <w:adjustRightInd w:val="0"/>
        <w:ind w:right="-998"/>
        <w:rPr>
          <w:lang w:eastAsia="en-US"/>
        </w:rPr>
      </w:pPr>
    </w:p>
    <w:p w14:paraId="4973347A" w14:textId="77777777" w:rsidR="006C5898" w:rsidRDefault="006C5898" w:rsidP="005E4DA1">
      <w:pPr>
        <w:widowControl w:val="0"/>
        <w:suppressAutoHyphens w:val="0"/>
        <w:autoSpaceDE w:val="0"/>
        <w:autoSpaceDN w:val="0"/>
        <w:adjustRightInd w:val="0"/>
        <w:ind w:right="-998"/>
        <w:rPr>
          <w:lang w:eastAsia="en-US"/>
        </w:rPr>
      </w:pPr>
    </w:p>
    <w:p w14:paraId="63B0FB85" w14:textId="77777777" w:rsidR="006C5898" w:rsidRPr="00453D0D" w:rsidRDefault="006C5898" w:rsidP="005E4DA1">
      <w:pPr>
        <w:widowControl w:val="0"/>
        <w:suppressAutoHyphens w:val="0"/>
        <w:autoSpaceDE w:val="0"/>
        <w:autoSpaceDN w:val="0"/>
        <w:adjustRightInd w:val="0"/>
        <w:ind w:right="-998"/>
        <w:rPr>
          <w:lang w:eastAsia="en-US"/>
        </w:rPr>
      </w:pPr>
    </w:p>
    <w:p w14:paraId="01D5237F" w14:textId="37CB6183" w:rsidR="00621972" w:rsidRDefault="006C5898" w:rsidP="005E4DA1">
      <w:pPr>
        <w:pStyle w:val="Caption"/>
        <w:spacing w:before="0" w:after="0"/>
        <w:jc w:val="left"/>
        <w:rPr>
          <w:rFonts w:ascii="Times New Roman" w:hAnsi="Times New Roman"/>
          <w:sz w:val="28"/>
          <w:szCs w:val="28"/>
        </w:rPr>
      </w:pPr>
      <w:r>
        <w:rPr>
          <w:rFonts w:ascii="Times New Roman" w:hAnsi="Times New Roman"/>
          <w:sz w:val="28"/>
          <w:szCs w:val="28"/>
        </w:rPr>
        <w:t>3.5</w:t>
      </w:r>
      <w:r w:rsidR="00621972" w:rsidRPr="00453D0D">
        <w:rPr>
          <w:rFonts w:ascii="Times New Roman" w:hAnsi="Times New Roman"/>
          <w:sz w:val="28"/>
          <w:szCs w:val="28"/>
        </w:rPr>
        <w:t xml:space="preserve"> Sequence Diagrams</w:t>
      </w:r>
    </w:p>
    <w:p w14:paraId="7BFA64A1" w14:textId="77777777" w:rsidR="00D420D0" w:rsidRPr="00453D0D" w:rsidRDefault="00D420D0" w:rsidP="005E4DA1">
      <w:pPr>
        <w:pStyle w:val="Caption"/>
        <w:spacing w:before="0" w:after="0"/>
        <w:jc w:val="left"/>
        <w:rPr>
          <w:rFonts w:ascii="Times New Roman" w:hAnsi="Times New Roman"/>
          <w:sz w:val="28"/>
          <w:szCs w:val="28"/>
        </w:rPr>
      </w:pPr>
    </w:p>
    <w:p w14:paraId="68BF6520" w14:textId="7D5FFE2F" w:rsidR="00621972" w:rsidRPr="00453D0D" w:rsidRDefault="00DB7A1E" w:rsidP="006C5898">
      <w:pPr>
        <w:widowControl w:val="0"/>
        <w:suppressAutoHyphens w:val="0"/>
        <w:autoSpaceDE w:val="0"/>
        <w:autoSpaceDN w:val="0"/>
        <w:adjustRightInd w:val="0"/>
        <w:ind w:right="-858"/>
        <w:rPr>
          <w:lang w:eastAsia="en-US"/>
        </w:rPr>
      </w:pPr>
      <w:r w:rsidRPr="00DB7A1E">
        <w:rPr>
          <w:noProof/>
          <w:lang w:eastAsia="en-US"/>
        </w:rPr>
        <w:drawing>
          <wp:inline distT="0" distB="0" distL="0" distR="0" wp14:anchorId="66A73939" wp14:editId="18E9A840">
            <wp:extent cx="5431214" cy="7254688"/>
            <wp:effectExtent l="0" t="0" r="4445" b="10160"/>
            <wp:docPr id="17" name="Picture 17" descr="Macintosh HD:Users:ispladmin:Desktop:DDIT_Trainees:diagrams:diagrams:1stay fit sequence diagram start 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ispladmin:Desktop:DDIT_Trainees:diagrams:diagrams:1stay fit sequence diagram start W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2286" cy="7256120"/>
                    </a:xfrm>
                    <a:prstGeom prst="rect">
                      <a:avLst/>
                    </a:prstGeom>
                    <a:noFill/>
                    <a:ln>
                      <a:noFill/>
                    </a:ln>
                  </pic:spPr>
                </pic:pic>
              </a:graphicData>
            </a:graphic>
          </wp:inline>
        </w:drawing>
      </w:r>
    </w:p>
    <w:p w14:paraId="119759FE" w14:textId="44648BE2" w:rsidR="00621972" w:rsidRPr="006C5898" w:rsidRDefault="00CE49F1" w:rsidP="005E4DA1">
      <w:pPr>
        <w:pStyle w:val="Caption"/>
        <w:spacing w:before="0" w:after="0"/>
        <w:rPr>
          <w:rFonts w:ascii="Times New Roman" w:hAnsi="Times New Roman"/>
          <w:b w:val="0"/>
          <w:sz w:val="24"/>
          <w:szCs w:val="24"/>
        </w:rPr>
      </w:pPr>
      <w:r>
        <w:rPr>
          <w:rFonts w:ascii="Times New Roman" w:hAnsi="Times New Roman"/>
          <w:b w:val="0"/>
          <w:sz w:val="24"/>
          <w:szCs w:val="24"/>
        </w:rPr>
        <w:t>Figure 3.3</w:t>
      </w:r>
      <w:r w:rsidR="00621972" w:rsidRPr="006C5898">
        <w:rPr>
          <w:rFonts w:ascii="Times New Roman" w:hAnsi="Times New Roman"/>
          <w:b w:val="0"/>
          <w:sz w:val="24"/>
          <w:szCs w:val="24"/>
        </w:rPr>
        <w:t>: Se</w:t>
      </w:r>
      <w:r w:rsidR="00DB7A1E" w:rsidRPr="006C5898">
        <w:rPr>
          <w:rFonts w:ascii="Times New Roman" w:hAnsi="Times New Roman"/>
          <w:b w:val="0"/>
          <w:sz w:val="24"/>
          <w:szCs w:val="24"/>
        </w:rPr>
        <w:t>quence diagram for Start Workout</w:t>
      </w:r>
    </w:p>
    <w:p w14:paraId="766415D3" w14:textId="1896CEDA" w:rsidR="00621972" w:rsidRPr="00453D0D" w:rsidRDefault="00DB7A1E" w:rsidP="006C5898">
      <w:pPr>
        <w:widowControl w:val="0"/>
        <w:suppressAutoHyphens w:val="0"/>
        <w:autoSpaceDE w:val="0"/>
        <w:autoSpaceDN w:val="0"/>
        <w:adjustRightInd w:val="0"/>
        <w:rPr>
          <w:lang w:eastAsia="en-US"/>
        </w:rPr>
      </w:pPr>
      <w:r>
        <w:rPr>
          <w:noProof/>
          <w:lang w:eastAsia="en-US"/>
        </w:rPr>
        <w:drawing>
          <wp:inline distT="0" distB="0" distL="0" distR="0" wp14:anchorId="00B3AF93" wp14:editId="154BC4EC">
            <wp:extent cx="5480039" cy="4685831"/>
            <wp:effectExtent l="0" t="0" r="6985" b="0"/>
            <wp:docPr id="18" name="Picture 18" descr="Macintosh HD:Users:ispladmin:Desktop:DDIT_Trainees:diagrams:diagrams:1stay fit connect ble device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ispladmin:Desktop:DDIT_Trainees:diagrams:diagrams:1stay fit connect ble device sequenc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562" cy="4686279"/>
                    </a:xfrm>
                    <a:prstGeom prst="rect">
                      <a:avLst/>
                    </a:prstGeom>
                    <a:noFill/>
                    <a:ln>
                      <a:noFill/>
                    </a:ln>
                  </pic:spPr>
                </pic:pic>
              </a:graphicData>
            </a:graphic>
          </wp:inline>
        </w:drawing>
      </w:r>
    </w:p>
    <w:p w14:paraId="78A63476" w14:textId="47EB6BBE" w:rsidR="00621972" w:rsidRPr="006C5898" w:rsidRDefault="00CE49F1" w:rsidP="005E4DA1">
      <w:pPr>
        <w:pStyle w:val="Caption"/>
        <w:spacing w:before="0" w:after="0"/>
        <w:rPr>
          <w:rFonts w:ascii="Times New Roman" w:hAnsi="Times New Roman"/>
          <w:b w:val="0"/>
          <w:sz w:val="24"/>
          <w:szCs w:val="24"/>
        </w:rPr>
      </w:pPr>
      <w:r>
        <w:rPr>
          <w:rFonts w:ascii="Times New Roman" w:hAnsi="Times New Roman"/>
          <w:b w:val="0"/>
          <w:sz w:val="24"/>
          <w:szCs w:val="24"/>
        </w:rPr>
        <w:t>Figure 3.4</w:t>
      </w:r>
      <w:r w:rsidR="00DB7A1E" w:rsidRPr="006C5898">
        <w:rPr>
          <w:rFonts w:ascii="Times New Roman" w:hAnsi="Times New Roman"/>
          <w:b w:val="0"/>
          <w:sz w:val="24"/>
          <w:szCs w:val="24"/>
        </w:rPr>
        <w:t>: Sequence diagram for Connect BLE Device</w:t>
      </w:r>
    </w:p>
    <w:p w14:paraId="1B3799F7" w14:textId="5BFBF9A2" w:rsidR="00621972" w:rsidRPr="00453D0D" w:rsidRDefault="00DB7A1E" w:rsidP="006C5898">
      <w:pPr>
        <w:widowControl w:val="0"/>
        <w:suppressAutoHyphens w:val="0"/>
        <w:autoSpaceDE w:val="0"/>
        <w:autoSpaceDN w:val="0"/>
        <w:adjustRightInd w:val="0"/>
        <w:rPr>
          <w:lang w:eastAsia="en-US"/>
        </w:rPr>
      </w:pPr>
      <w:r>
        <w:rPr>
          <w:noProof/>
          <w:lang w:eastAsia="en-US"/>
        </w:rPr>
        <w:drawing>
          <wp:inline distT="0" distB="0" distL="0" distR="0" wp14:anchorId="29C94B8C" wp14:editId="16BE973A">
            <wp:extent cx="5255486" cy="4686300"/>
            <wp:effectExtent l="0" t="0" r="2540" b="0"/>
            <wp:docPr id="19" name="Picture 19" descr="Macintosh HD:Users:ispladmin:Desktop:DDIT_Trainees:diagrams:diagrams:1stay fit save wo goal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ispladmin:Desktop:DDIT_Trainees:diagrams:diagrams:1stay fit save wo goal sequence diagra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699" cy="4686490"/>
                    </a:xfrm>
                    <a:prstGeom prst="rect">
                      <a:avLst/>
                    </a:prstGeom>
                    <a:noFill/>
                    <a:ln>
                      <a:noFill/>
                    </a:ln>
                  </pic:spPr>
                </pic:pic>
              </a:graphicData>
            </a:graphic>
          </wp:inline>
        </w:drawing>
      </w:r>
    </w:p>
    <w:p w14:paraId="3F1A5F63" w14:textId="170AB190" w:rsidR="00621972" w:rsidRPr="006C5898" w:rsidRDefault="00CE49F1" w:rsidP="005E4DA1">
      <w:pPr>
        <w:pStyle w:val="Caption"/>
        <w:spacing w:before="0" w:after="0"/>
        <w:rPr>
          <w:rFonts w:ascii="Times New Roman" w:hAnsi="Times New Roman"/>
          <w:b w:val="0"/>
          <w:sz w:val="24"/>
          <w:szCs w:val="24"/>
        </w:rPr>
      </w:pPr>
      <w:r>
        <w:rPr>
          <w:rFonts w:ascii="Times New Roman" w:hAnsi="Times New Roman"/>
          <w:b w:val="0"/>
          <w:sz w:val="24"/>
          <w:szCs w:val="24"/>
        </w:rPr>
        <w:t>Figure 3.5</w:t>
      </w:r>
      <w:r w:rsidR="00025162" w:rsidRPr="006C5898">
        <w:rPr>
          <w:rFonts w:ascii="Times New Roman" w:hAnsi="Times New Roman"/>
          <w:b w:val="0"/>
          <w:sz w:val="24"/>
          <w:szCs w:val="24"/>
        </w:rPr>
        <w:t>: S</w:t>
      </w:r>
      <w:r w:rsidR="00621972" w:rsidRPr="006C5898">
        <w:rPr>
          <w:rFonts w:ascii="Times New Roman" w:hAnsi="Times New Roman"/>
          <w:b w:val="0"/>
          <w:sz w:val="24"/>
          <w:szCs w:val="24"/>
        </w:rPr>
        <w:t>equence dia</w:t>
      </w:r>
      <w:r w:rsidR="00DB7A1E" w:rsidRPr="006C5898">
        <w:rPr>
          <w:rFonts w:ascii="Times New Roman" w:hAnsi="Times New Roman"/>
          <w:b w:val="0"/>
          <w:sz w:val="24"/>
          <w:szCs w:val="24"/>
        </w:rPr>
        <w:t>gram for save workout goal</w:t>
      </w:r>
    </w:p>
    <w:p w14:paraId="76B2677E" w14:textId="08ED4B80" w:rsidR="00621972" w:rsidRPr="00453D0D" w:rsidRDefault="00DB7A1E" w:rsidP="006C5898">
      <w:pPr>
        <w:pStyle w:val="Caption"/>
        <w:spacing w:before="0" w:after="0"/>
        <w:rPr>
          <w:rFonts w:ascii="Times New Roman" w:hAnsi="Times New Roman"/>
          <w:sz w:val="24"/>
          <w:szCs w:val="24"/>
        </w:rPr>
      </w:pPr>
      <w:r>
        <w:rPr>
          <w:rFonts w:ascii="Times New Roman" w:hAnsi="Times New Roman"/>
          <w:noProof/>
          <w:sz w:val="24"/>
          <w:szCs w:val="24"/>
          <w:lang w:eastAsia="en-US"/>
        </w:rPr>
        <w:drawing>
          <wp:inline distT="0" distB="0" distL="0" distR="0" wp14:anchorId="16F7A657" wp14:editId="168319D3">
            <wp:extent cx="5263144" cy="7315200"/>
            <wp:effectExtent l="0" t="0" r="0" b="0"/>
            <wp:docPr id="20" name="Picture 20" descr="Macintosh HD:Users:ispladmin:Desktop:DDIT_Trainees:diagrams:diagrams:1stay fit sequence add new rem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ispladmin:Desktop:DDIT_Trainees:diagrams:diagrams:1stay fit sequence add new remin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178" cy="7315247"/>
                    </a:xfrm>
                    <a:prstGeom prst="rect">
                      <a:avLst/>
                    </a:prstGeom>
                    <a:noFill/>
                    <a:ln>
                      <a:noFill/>
                    </a:ln>
                  </pic:spPr>
                </pic:pic>
              </a:graphicData>
            </a:graphic>
          </wp:inline>
        </w:drawing>
      </w:r>
      <w:r w:rsidR="00CE49F1">
        <w:rPr>
          <w:rFonts w:ascii="Times New Roman" w:hAnsi="Times New Roman"/>
          <w:b w:val="0"/>
          <w:sz w:val="24"/>
          <w:szCs w:val="24"/>
        </w:rPr>
        <w:t>Figure 3.6</w:t>
      </w:r>
      <w:r w:rsidR="00025162" w:rsidRPr="006C5898">
        <w:rPr>
          <w:rFonts w:ascii="Times New Roman" w:hAnsi="Times New Roman"/>
          <w:b w:val="0"/>
          <w:sz w:val="24"/>
          <w:szCs w:val="24"/>
        </w:rPr>
        <w:t>: S</w:t>
      </w:r>
      <w:r w:rsidR="00BE55FF" w:rsidRPr="006C5898">
        <w:rPr>
          <w:rFonts w:ascii="Times New Roman" w:hAnsi="Times New Roman"/>
          <w:b w:val="0"/>
          <w:sz w:val="24"/>
          <w:szCs w:val="24"/>
        </w:rPr>
        <w:t>equence diagram for Adding new Reminder</w:t>
      </w:r>
    </w:p>
    <w:p w14:paraId="16FACAE6" w14:textId="77777777" w:rsidR="00621972" w:rsidRPr="00453D0D" w:rsidRDefault="00621972" w:rsidP="005E4DA1">
      <w:pPr>
        <w:widowControl w:val="0"/>
        <w:suppressAutoHyphens w:val="0"/>
        <w:autoSpaceDE w:val="0"/>
        <w:autoSpaceDN w:val="0"/>
        <w:adjustRightInd w:val="0"/>
      </w:pPr>
    </w:p>
    <w:p w14:paraId="3E8262C8" w14:textId="77777777" w:rsidR="006C5898" w:rsidRDefault="006C5898" w:rsidP="005E4DA1">
      <w:pPr>
        <w:widowControl w:val="0"/>
        <w:suppressAutoHyphens w:val="0"/>
        <w:autoSpaceDE w:val="0"/>
        <w:autoSpaceDN w:val="0"/>
        <w:adjustRightInd w:val="0"/>
        <w:rPr>
          <w:b/>
          <w:sz w:val="28"/>
          <w:szCs w:val="28"/>
        </w:rPr>
      </w:pPr>
    </w:p>
    <w:p w14:paraId="2B14762A" w14:textId="77777777" w:rsidR="006C5898" w:rsidRDefault="006C5898" w:rsidP="005E4DA1">
      <w:pPr>
        <w:widowControl w:val="0"/>
        <w:suppressAutoHyphens w:val="0"/>
        <w:autoSpaceDE w:val="0"/>
        <w:autoSpaceDN w:val="0"/>
        <w:adjustRightInd w:val="0"/>
        <w:rPr>
          <w:b/>
          <w:sz w:val="28"/>
          <w:szCs w:val="28"/>
        </w:rPr>
      </w:pPr>
    </w:p>
    <w:p w14:paraId="4B05E520" w14:textId="77777777" w:rsidR="006C5898" w:rsidRDefault="006C5898" w:rsidP="005E4DA1">
      <w:pPr>
        <w:widowControl w:val="0"/>
        <w:suppressAutoHyphens w:val="0"/>
        <w:autoSpaceDE w:val="0"/>
        <w:autoSpaceDN w:val="0"/>
        <w:adjustRightInd w:val="0"/>
        <w:rPr>
          <w:b/>
          <w:sz w:val="28"/>
          <w:szCs w:val="28"/>
        </w:rPr>
      </w:pPr>
    </w:p>
    <w:p w14:paraId="3C33DB7C" w14:textId="77777777" w:rsidR="006C5898" w:rsidRDefault="006C5898" w:rsidP="005E4DA1">
      <w:pPr>
        <w:widowControl w:val="0"/>
        <w:suppressAutoHyphens w:val="0"/>
        <w:autoSpaceDE w:val="0"/>
        <w:autoSpaceDN w:val="0"/>
        <w:adjustRightInd w:val="0"/>
        <w:rPr>
          <w:b/>
          <w:sz w:val="28"/>
          <w:szCs w:val="28"/>
        </w:rPr>
      </w:pPr>
    </w:p>
    <w:p w14:paraId="2C77FC3D" w14:textId="77777777" w:rsidR="006C5898" w:rsidRDefault="006C5898" w:rsidP="005E4DA1">
      <w:pPr>
        <w:widowControl w:val="0"/>
        <w:suppressAutoHyphens w:val="0"/>
        <w:autoSpaceDE w:val="0"/>
        <w:autoSpaceDN w:val="0"/>
        <w:adjustRightInd w:val="0"/>
        <w:rPr>
          <w:b/>
          <w:sz w:val="28"/>
          <w:szCs w:val="28"/>
        </w:rPr>
      </w:pPr>
    </w:p>
    <w:p w14:paraId="2E46A5E8" w14:textId="197E67E8" w:rsidR="00621972" w:rsidRPr="00453D0D" w:rsidRDefault="006C5898" w:rsidP="005E4DA1">
      <w:pPr>
        <w:widowControl w:val="0"/>
        <w:suppressAutoHyphens w:val="0"/>
        <w:autoSpaceDE w:val="0"/>
        <w:autoSpaceDN w:val="0"/>
        <w:adjustRightInd w:val="0"/>
        <w:rPr>
          <w:b/>
          <w:sz w:val="28"/>
          <w:szCs w:val="28"/>
        </w:rPr>
      </w:pPr>
      <w:r>
        <w:rPr>
          <w:b/>
          <w:sz w:val="28"/>
          <w:szCs w:val="28"/>
        </w:rPr>
        <w:t>3.6</w:t>
      </w:r>
      <w:r w:rsidR="00621972" w:rsidRPr="00453D0D">
        <w:rPr>
          <w:b/>
          <w:sz w:val="28"/>
          <w:szCs w:val="28"/>
        </w:rPr>
        <w:t xml:space="preserve"> State Diagram</w:t>
      </w:r>
      <w:r w:rsidR="00025162">
        <w:rPr>
          <w:b/>
          <w:sz w:val="28"/>
          <w:szCs w:val="28"/>
        </w:rPr>
        <w:t>s</w:t>
      </w:r>
    </w:p>
    <w:p w14:paraId="5BFF614C" w14:textId="77777777" w:rsidR="00BE55FF" w:rsidRDefault="00BE55FF" w:rsidP="006C5898">
      <w:pPr>
        <w:widowControl w:val="0"/>
        <w:suppressAutoHyphens w:val="0"/>
        <w:autoSpaceDE w:val="0"/>
        <w:autoSpaceDN w:val="0"/>
        <w:adjustRightInd w:val="0"/>
        <w:rPr>
          <w:b/>
          <w:sz w:val="28"/>
          <w:szCs w:val="28"/>
        </w:rPr>
      </w:pPr>
      <w:r>
        <w:rPr>
          <w:noProof/>
          <w:lang w:eastAsia="en-US"/>
        </w:rPr>
        <w:drawing>
          <wp:inline distT="0" distB="0" distL="0" distR="0" wp14:anchorId="5904A71C" wp14:editId="604831B8">
            <wp:extent cx="5586604" cy="6541994"/>
            <wp:effectExtent l="0" t="0" r="1905" b="11430"/>
            <wp:docPr id="24" name="Picture 24" descr="Macintosh HD:Users:ispladmin:Desktop:DDIT_Trainees:diagrams:diagrams:stay fi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ispladmin:Desktop:DDIT_Trainees:diagrams:diagrams:stay fit state 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6833" cy="6542262"/>
                    </a:xfrm>
                    <a:prstGeom prst="rect">
                      <a:avLst/>
                    </a:prstGeom>
                    <a:noFill/>
                    <a:ln>
                      <a:noFill/>
                    </a:ln>
                  </pic:spPr>
                </pic:pic>
              </a:graphicData>
            </a:graphic>
          </wp:inline>
        </w:drawing>
      </w:r>
    </w:p>
    <w:p w14:paraId="4F7D256C" w14:textId="1867F431" w:rsidR="00BE55FF" w:rsidRDefault="00CE49F1" w:rsidP="006C5898">
      <w:pPr>
        <w:widowControl w:val="0"/>
        <w:suppressAutoHyphens w:val="0"/>
        <w:autoSpaceDE w:val="0"/>
        <w:autoSpaceDN w:val="0"/>
        <w:adjustRightInd w:val="0"/>
        <w:jc w:val="center"/>
        <w:rPr>
          <w:b/>
          <w:sz w:val="28"/>
          <w:szCs w:val="28"/>
        </w:rPr>
      </w:pPr>
      <w:r>
        <w:t>Figure 3.7</w:t>
      </w:r>
      <w:r w:rsidR="00025162" w:rsidRPr="006C5898">
        <w:t>: S</w:t>
      </w:r>
      <w:r w:rsidR="00BE55FF" w:rsidRPr="006C5898">
        <w:t>tate diagram for Peripheral Object</w:t>
      </w:r>
      <w:r w:rsidR="00BE55FF">
        <w:rPr>
          <w:b/>
          <w:noProof/>
          <w:sz w:val="28"/>
          <w:szCs w:val="28"/>
          <w:lang w:eastAsia="en-US"/>
        </w:rPr>
        <w:drawing>
          <wp:inline distT="0" distB="0" distL="0" distR="0" wp14:anchorId="7F1C36BC" wp14:editId="7C16A137">
            <wp:extent cx="5450850" cy="7315200"/>
            <wp:effectExtent l="0" t="0" r="10160" b="0"/>
            <wp:docPr id="26" name="Picture 26" descr="Macintosh HD:Users:ispladmin:Desktop:DDIT_Trainees:diagrams:diagrams:reminder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spladmin:Desktop:DDIT_Trainees:diagrams:diagrams:reminder state 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1593" cy="7316198"/>
                    </a:xfrm>
                    <a:prstGeom prst="rect">
                      <a:avLst/>
                    </a:prstGeom>
                    <a:noFill/>
                    <a:ln>
                      <a:noFill/>
                    </a:ln>
                  </pic:spPr>
                </pic:pic>
              </a:graphicData>
            </a:graphic>
          </wp:inline>
        </w:drawing>
      </w:r>
    </w:p>
    <w:p w14:paraId="0F116EC3" w14:textId="5EBF07DF" w:rsidR="00BE55FF" w:rsidRDefault="00CE49F1" w:rsidP="00CE49F1">
      <w:pPr>
        <w:widowControl w:val="0"/>
        <w:suppressAutoHyphens w:val="0"/>
        <w:autoSpaceDE w:val="0"/>
        <w:autoSpaceDN w:val="0"/>
        <w:adjustRightInd w:val="0"/>
        <w:jc w:val="center"/>
        <w:rPr>
          <w:b/>
          <w:sz w:val="28"/>
          <w:szCs w:val="28"/>
        </w:rPr>
      </w:pPr>
      <w:r>
        <w:t>Figure 3.8</w:t>
      </w:r>
      <w:r w:rsidR="00025162" w:rsidRPr="006C5898">
        <w:t>: State diagram for Reminder Object</w:t>
      </w:r>
      <w:r w:rsidR="00BE55FF">
        <w:rPr>
          <w:b/>
          <w:noProof/>
          <w:sz w:val="28"/>
          <w:szCs w:val="28"/>
          <w:lang w:eastAsia="en-US"/>
        </w:rPr>
        <w:drawing>
          <wp:inline distT="0" distB="0" distL="0" distR="0" wp14:anchorId="24E47A77" wp14:editId="29E9B2B8">
            <wp:extent cx="5537876" cy="6629400"/>
            <wp:effectExtent l="0" t="0" r="0" b="0"/>
            <wp:docPr id="25" name="Picture 25" descr="Macintosh HD:Users:ispladmin:Desktop:DDIT_Trainees:diagrams:diagrams:workout stat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ispladmin:Desktop:DDIT_Trainees:diagrams:diagrams:workout state 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7969" cy="6629512"/>
                    </a:xfrm>
                    <a:prstGeom prst="rect">
                      <a:avLst/>
                    </a:prstGeom>
                    <a:noFill/>
                    <a:ln>
                      <a:noFill/>
                    </a:ln>
                  </pic:spPr>
                </pic:pic>
              </a:graphicData>
            </a:graphic>
          </wp:inline>
        </w:drawing>
      </w:r>
    </w:p>
    <w:p w14:paraId="2AD2F01B" w14:textId="77269913" w:rsidR="00BE55FF" w:rsidRPr="006C5898" w:rsidRDefault="00CE49F1" w:rsidP="005E4DA1">
      <w:pPr>
        <w:jc w:val="center"/>
      </w:pPr>
      <w:r>
        <w:t>Figure 3.9</w:t>
      </w:r>
      <w:r w:rsidR="00025162" w:rsidRPr="006C5898">
        <w:t>: S</w:t>
      </w:r>
      <w:r w:rsidR="00BE55FF" w:rsidRPr="006C5898">
        <w:t>tate diagram for Workout Object</w:t>
      </w:r>
    </w:p>
    <w:p w14:paraId="1CECD356" w14:textId="77777777" w:rsidR="00BE55FF" w:rsidRPr="006C5898" w:rsidRDefault="00BE55FF" w:rsidP="005E4DA1">
      <w:pPr>
        <w:jc w:val="center"/>
      </w:pPr>
    </w:p>
    <w:p w14:paraId="44743DB8" w14:textId="77777777" w:rsidR="00BE55FF" w:rsidRDefault="00BE55FF" w:rsidP="005E4DA1">
      <w:pPr>
        <w:jc w:val="center"/>
        <w:rPr>
          <w:b/>
          <w:sz w:val="28"/>
          <w:szCs w:val="28"/>
        </w:rPr>
      </w:pPr>
    </w:p>
    <w:p w14:paraId="3A708D84" w14:textId="77777777" w:rsidR="00BE55FF" w:rsidRDefault="00BE55FF" w:rsidP="005E4DA1">
      <w:pPr>
        <w:jc w:val="center"/>
        <w:rPr>
          <w:b/>
          <w:sz w:val="28"/>
          <w:szCs w:val="28"/>
        </w:rPr>
      </w:pPr>
    </w:p>
    <w:p w14:paraId="0AF1DA59" w14:textId="77777777" w:rsidR="00BE55FF" w:rsidRDefault="00BE55FF" w:rsidP="005E4DA1">
      <w:pPr>
        <w:jc w:val="center"/>
        <w:rPr>
          <w:b/>
          <w:sz w:val="28"/>
          <w:szCs w:val="28"/>
        </w:rPr>
      </w:pPr>
    </w:p>
    <w:p w14:paraId="7B523031" w14:textId="77777777" w:rsidR="00BE55FF" w:rsidRDefault="00BE55FF" w:rsidP="005E4DA1">
      <w:pPr>
        <w:jc w:val="center"/>
        <w:rPr>
          <w:b/>
          <w:sz w:val="28"/>
          <w:szCs w:val="28"/>
        </w:rPr>
      </w:pPr>
    </w:p>
    <w:p w14:paraId="1B0FB9EB" w14:textId="77777777" w:rsidR="00BE55FF" w:rsidRPr="00453D0D" w:rsidRDefault="00BE55FF" w:rsidP="005E4DA1">
      <w:pPr>
        <w:jc w:val="center"/>
        <w:rPr>
          <w:b/>
          <w:sz w:val="28"/>
          <w:szCs w:val="28"/>
        </w:rPr>
      </w:pPr>
    </w:p>
    <w:p w14:paraId="404C4013" w14:textId="2AF703DA" w:rsidR="00121889" w:rsidRDefault="00121889" w:rsidP="005E4DA1"/>
    <w:p w14:paraId="057A0707" w14:textId="77777777" w:rsidR="006C5898" w:rsidRDefault="006C5898" w:rsidP="005E4DA1"/>
    <w:p w14:paraId="356C4447" w14:textId="77777777" w:rsidR="006C5898" w:rsidRDefault="006C5898" w:rsidP="005E4DA1"/>
    <w:p w14:paraId="3737D870" w14:textId="77777777" w:rsidR="00025162" w:rsidRDefault="00025162" w:rsidP="005E4DA1"/>
    <w:p w14:paraId="6A31C86A" w14:textId="0837EAA5" w:rsidR="00025162" w:rsidRPr="00453D0D" w:rsidRDefault="006C5898" w:rsidP="005E4DA1">
      <w:pPr>
        <w:widowControl w:val="0"/>
        <w:suppressAutoHyphens w:val="0"/>
        <w:autoSpaceDE w:val="0"/>
        <w:autoSpaceDN w:val="0"/>
        <w:adjustRightInd w:val="0"/>
        <w:rPr>
          <w:b/>
          <w:sz w:val="28"/>
          <w:szCs w:val="28"/>
        </w:rPr>
      </w:pPr>
      <w:r>
        <w:rPr>
          <w:b/>
          <w:sz w:val="28"/>
          <w:szCs w:val="28"/>
        </w:rPr>
        <w:t>3.6</w:t>
      </w:r>
      <w:r w:rsidR="00025162">
        <w:rPr>
          <w:b/>
          <w:sz w:val="28"/>
          <w:szCs w:val="28"/>
        </w:rPr>
        <w:t xml:space="preserve"> Activity</w:t>
      </w:r>
      <w:r w:rsidR="00025162" w:rsidRPr="00453D0D">
        <w:rPr>
          <w:b/>
          <w:sz w:val="28"/>
          <w:szCs w:val="28"/>
        </w:rPr>
        <w:t xml:space="preserve"> Diagram</w:t>
      </w:r>
      <w:r w:rsidR="00025162">
        <w:rPr>
          <w:b/>
          <w:sz w:val="28"/>
          <w:szCs w:val="28"/>
        </w:rPr>
        <w:t>s</w:t>
      </w:r>
    </w:p>
    <w:p w14:paraId="74770073" w14:textId="77777777" w:rsidR="00025162" w:rsidRDefault="00025162" w:rsidP="005E4DA1"/>
    <w:p w14:paraId="5299BBB4" w14:textId="77777777" w:rsidR="00025162" w:rsidRDefault="00025162" w:rsidP="005E4DA1"/>
    <w:p w14:paraId="6EC2DC9A" w14:textId="697D8ED0" w:rsidR="00025162" w:rsidRDefault="00D420D0" w:rsidP="005E4DA1">
      <w:r>
        <w:rPr>
          <w:noProof/>
          <w:lang w:eastAsia="en-US"/>
        </w:rPr>
        <w:drawing>
          <wp:inline distT="0" distB="0" distL="0" distR="0" wp14:anchorId="10DC9EED" wp14:editId="2CC77C5A">
            <wp:extent cx="4838295" cy="7886700"/>
            <wp:effectExtent l="0" t="0" r="0" b="0"/>
            <wp:docPr id="27" name="Picture 27" descr="Macintosh HD:Users:ispladmin:Desktop:DDIT_Trainees:diagrams:diagrams:stay fit activity 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ispladmin:Desktop:DDIT_Trainees:diagrams:diagrams:stay fit activity diagram.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505" cy="7887042"/>
                    </a:xfrm>
                    <a:prstGeom prst="rect">
                      <a:avLst/>
                    </a:prstGeom>
                    <a:noFill/>
                    <a:ln>
                      <a:noFill/>
                    </a:ln>
                  </pic:spPr>
                </pic:pic>
              </a:graphicData>
            </a:graphic>
          </wp:inline>
        </w:drawing>
      </w:r>
    </w:p>
    <w:p w14:paraId="47FB35DC" w14:textId="12A9283A" w:rsidR="00025162" w:rsidRPr="006C5898" w:rsidRDefault="00CE49F1" w:rsidP="005E4DA1">
      <w:pPr>
        <w:widowControl w:val="0"/>
        <w:suppressAutoHyphens w:val="0"/>
        <w:autoSpaceDE w:val="0"/>
        <w:autoSpaceDN w:val="0"/>
        <w:adjustRightInd w:val="0"/>
        <w:ind w:left="-1134"/>
        <w:jc w:val="center"/>
        <w:rPr>
          <w:lang w:eastAsia="en-US"/>
        </w:rPr>
      </w:pPr>
      <w:r>
        <w:t>Figure 3</w:t>
      </w:r>
      <w:r w:rsidR="00025162" w:rsidRPr="006C5898">
        <w:t>.1</w:t>
      </w:r>
      <w:r>
        <w:t>0</w:t>
      </w:r>
      <w:bookmarkStart w:id="0" w:name="_GoBack"/>
      <w:bookmarkEnd w:id="0"/>
      <w:r w:rsidR="00025162" w:rsidRPr="006C5898">
        <w:t>: Activity diagram for Start Workout</w:t>
      </w:r>
    </w:p>
    <w:p w14:paraId="4495F595" w14:textId="157FF8EE" w:rsidR="00025162" w:rsidRPr="00453D0D" w:rsidRDefault="00025162" w:rsidP="005E4DA1"/>
    <w:sectPr w:rsidR="00025162" w:rsidRPr="00453D0D" w:rsidSect="00B3112E">
      <w:headerReference w:type="even" r:id="rId19"/>
      <w:headerReference w:type="default" r:id="rId20"/>
      <w:footerReference w:type="even" r:id="rId21"/>
      <w:footerReference w:type="default" r:id="rId22"/>
      <w:pgSz w:w="11900" w:h="16840"/>
      <w:pgMar w:top="1440" w:right="1440" w:bottom="1440" w:left="2160" w:header="720" w:footer="720" w:gutter="0"/>
      <w:pgNumType w:start="15"/>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D080B6" w14:textId="77777777" w:rsidR="00025162" w:rsidRDefault="00025162" w:rsidP="00025162">
      <w:r>
        <w:separator/>
      </w:r>
    </w:p>
  </w:endnote>
  <w:endnote w:type="continuationSeparator" w:id="0">
    <w:p w14:paraId="5FDC3E91" w14:textId="77777777" w:rsidR="00025162" w:rsidRDefault="00025162" w:rsidP="0002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FB9BAD" w14:textId="77777777" w:rsidR="00B3112E" w:rsidRDefault="00B3112E" w:rsidP="00514FA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8D1215" w14:textId="77777777" w:rsidR="00B3112E" w:rsidRDefault="00B3112E" w:rsidP="00B3112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CB372" w14:textId="77777777" w:rsidR="00BE55FF" w:rsidRDefault="00BE55FF" w:rsidP="00B3112E">
    <w:pPr>
      <w:pStyle w:val="Footer"/>
      <w:ind w:right="360"/>
    </w:pPr>
    <w:r>
      <w:t xml:space="preserve">DDU(Faculty of Tech., Dept. of CE)                                                                             </w:t>
    </w:r>
  </w:p>
  <w:p w14:paraId="43DCE3F8" w14:textId="77777777" w:rsidR="00BE55FF" w:rsidRDefault="00BE55F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01EAA" w14:textId="77777777" w:rsidR="00025162" w:rsidRDefault="00025162" w:rsidP="00025162">
      <w:r>
        <w:separator/>
      </w:r>
    </w:p>
  </w:footnote>
  <w:footnote w:type="continuationSeparator" w:id="0">
    <w:p w14:paraId="4E1494DE" w14:textId="77777777" w:rsidR="00025162" w:rsidRDefault="00025162" w:rsidP="000251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A3D8A3" w14:textId="77777777" w:rsidR="00BE55FF" w:rsidRDefault="00BE55FF" w:rsidP="00B3112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35</w:t>
    </w:r>
    <w:r>
      <w:rPr>
        <w:rStyle w:val="PageNumber"/>
      </w:rPr>
      <w:fldChar w:fldCharType="end"/>
    </w:r>
  </w:p>
  <w:p w14:paraId="0BBAA9DA" w14:textId="77777777" w:rsidR="00BE55FF" w:rsidRDefault="00BE55FF" w:rsidP="0086006C">
    <w:pP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CD5CF" w14:textId="77777777" w:rsidR="00BE55FF" w:rsidRDefault="00BE55FF" w:rsidP="00B3112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49F1">
      <w:rPr>
        <w:rStyle w:val="PageNumber"/>
        <w:noProof/>
      </w:rPr>
      <w:t>15</w:t>
    </w:r>
    <w:r>
      <w:rPr>
        <w:rStyle w:val="PageNumber"/>
      </w:rPr>
      <w:fldChar w:fldCharType="end"/>
    </w:r>
  </w:p>
  <w:p w14:paraId="71433D7D" w14:textId="77777777" w:rsidR="00BE55FF" w:rsidRDefault="00BE55FF" w:rsidP="0086006C">
    <w:pPr>
      <w:pStyle w:val="Header"/>
      <w:tabs>
        <w:tab w:val="left" w:pos="258"/>
        <w:tab w:val="right" w:pos="8307"/>
      </w:tabs>
      <w:ind w:right="360"/>
      <w:rPr>
        <w:i/>
        <w:sz w:val="22"/>
        <w:szCs w:val="22"/>
      </w:rPr>
    </w:pPr>
    <w:r>
      <w:rPr>
        <w:i/>
      </w:rPr>
      <w:t>System Analysis</w:t>
    </w:r>
    <w:r>
      <w:tab/>
    </w:r>
    <w:r>
      <w:tab/>
    </w:r>
    <w:r>
      <w:tab/>
    </w:r>
  </w:p>
  <w:p w14:paraId="3B9AD5B4" w14:textId="77777777" w:rsidR="00BE55FF" w:rsidRDefault="00BE55FF">
    <w:pPr>
      <w:pStyle w:val="Header"/>
      <w:rPr>
        <w:i/>
        <w:sz w:val="22"/>
        <w:szCs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1512" w:hanging="432"/>
      </w:pPr>
    </w:lvl>
    <w:lvl w:ilvl="1">
      <w:start w:val="1"/>
      <w:numFmt w:val="none"/>
      <w:suff w:val="nothing"/>
      <w:lvlText w:val=""/>
      <w:lvlJc w:val="left"/>
      <w:pPr>
        <w:tabs>
          <w:tab w:val="num" w:pos="0"/>
        </w:tabs>
        <w:ind w:left="1656" w:hanging="576"/>
      </w:pPr>
    </w:lvl>
    <w:lvl w:ilvl="2">
      <w:start w:val="1"/>
      <w:numFmt w:val="none"/>
      <w:suff w:val="nothing"/>
      <w:lvlText w:val=""/>
      <w:lvlJc w:val="left"/>
      <w:pPr>
        <w:tabs>
          <w:tab w:val="num" w:pos="0"/>
        </w:tabs>
        <w:ind w:left="1800" w:hanging="720"/>
      </w:pPr>
    </w:lvl>
    <w:lvl w:ilvl="3">
      <w:start w:val="1"/>
      <w:numFmt w:val="none"/>
      <w:suff w:val="nothing"/>
      <w:lvlText w:val=""/>
      <w:lvlJc w:val="left"/>
      <w:pPr>
        <w:tabs>
          <w:tab w:val="num" w:pos="0"/>
        </w:tabs>
        <w:ind w:left="1944" w:hanging="864"/>
      </w:pPr>
    </w:lvl>
    <w:lvl w:ilvl="4">
      <w:start w:val="1"/>
      <w:numFmt w:val="none"/>
      <w:suff w:val="nothing"/>
      <w:lvlText w:val=""/>
      <w:lvlJc w:val="left"/>
      <w:pPr>
        <w:tabs>
          <w:tab w:val="num" w:pos="0"/>
        </w:tabs>
        <w:ind w:left="2088" w:hanging="1008"/>
      </w:pPr>
    </w:lvl>
    <w:lvl w:ilvl="5">
      <w:start w:val="1"/>
      <w:numFmt w:val="none"/>
      <w:suff w:val="nothing"/>
      <w:lvlText w:val=""/>
      <w:lvlJc w:val="left"/>
      <w:pPr>
        <w:tabs>
          <w:tab w:val="num" w:pos="0"/>
        </w:tabs>
        <w:ind w:left="2232" w:hanging="1152"/>
      </w:pPr>
    </w:lvl>
    <w:lvl w:ilvl="6">
      <w:start w:val="1"/>
      <w:numFmt w:val="none"/>
      <w:suff w:val="nothing"/>
      <w:lvlText w:val=""/>
      <w:lvlJc w:val="left"/>
      <w:pPr>
        <w:tabs>
          <w:tab w:val="num" w:pos="0"/>
        </w:tabs>
        <w:ind w:left="2376" w:hanging="1296"/>
      </w:pPr>
    </w:lvl>
    <w:lvl w:ilvl="7">
      <w:start w:val="1"/>
      <w:numFmt w:val="none"/>
      <w:suff w:val="nothing"/>
      <w:lvlText w:val=""/>
      <w:lvlJc w:val="left"/>
      <w:pPr>
        <w:tabs>
          <w:tab w:val="num" w:pos="0"/>
        </w:tabs>
        <w:ind w:left="2520" w:hanging="1440"/>
      </w:pPr>
    </w:lvl>
    <w:lvl w:ilvl="8">
      <w:start w:val="1"/>
      <w:numFmt w:val="none"/>
      <w:suff w:val="nothing"/>
      <w:lvlText w:val=""/>
      <w:lvlJc w:val="left"/>
      <w:pPr>
        <w:tabs>
          <w:tab w:val="num" w:pos="0"/>
        </w:tabs>
        <w:ind w:left="2664" w:hanging="1584"/>
      </w:pPr>
    </w:lvl>
  </w:abstractNum>
  <w:abstractNum w:abstractNumId="1">
    <w:nsid w:val="00000006"/>
    <w:multiLevelType w:val="singleLevel"/>
    <w:tmpl w:val="00000006"/>
    <w:name w:val="WW8Num6"/>
    <w:lvl w:ilvl="0">
      <w:start w:val="1"/>
      <w:numFmt w:val="bullet"/>
      <w:lvlText w:val=""/>
      <w:lvlJc w:val="left"/>
      <w:pPr>
        <w:tabs>
          <w:tab w:val="num" w:pos="2618"/>
        </w:tabs>
        <w:ind w:left="2618" w:hanging="360"/>
      </w:pPr>
      <w:rPr>
        <w:rFonts w:ascii="Symbol" w:hAnsi="Symbol" w:cs="Arial"/>
      </w:rPr>
    </w:lvl>
  </w:abstractNum>
  <w:abstractNum w:abstractNumId="2">
    <w:nsid w:val="00000009"/>
    <w:multiLevelType w:val="multilevel"/>
    <w:tmpl w:val="00000009"/>
    <w:name w:val="WW8Num9"/>
    <w:lvl w:ilvl="0">
      <w:start w:val="1"/>
      <w:numFmt w:val="decimal"/>
      <w:lvlText w:val="%1."/>
      <w:lvlJc w:val="left"/>
      <w:pPr>
        <w:tabs>
          <w:tab w:val="num" w:pos="360"/>
        </w:tabs>
        <w:ind w:left="360" w:hanging="360"/>
      </w:pPr>
    </w:lvl>
    <w:lvl w:ilvl="1">
      <w:start w:val="1"/>
      <w:numFmt w:val="decimal"/>
      <w:lvlText w:val="%1.%2"/>
      <w:lvlJc w:val="left"/>
      <w:pPr>
        <w:tabs>
          <w:tab w:val="num" w:pos="570"/>
        </w:tabs>
        <w:ind w:left="570" w:hanging="570"/>
      </w:pPr>
    </w:lvl>
    <w:lvl w:ilvl="2">
      <w:start w:val="3"/>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3">
    <w:nsid w:val="0000000A"/>
    <w:multiLevelType w:val="singleLevel"/>
    <w:tmpl w:val="0000000A"/>
    <w:name w:val="WW8Num10"/>
    <w:lvl w:ilvl="0">
      <w:numFmt w:val="bullet"/>
      <w:lvlText w:val=""/>
      <w:lvlJc w:val="left"/>
      <w:pPr>
        <w:tabs>
          <w:tab w:val="num" w:pos="0"/>
        </w:tabs>
        <w:ind w:left="720" w:hanging="360"/>
      </w:pPr>
      <w:rPr>
        <w:rFonts w:ascii="Symbol" w:hAnsi="Symbol" w:cs="Times New Roman"/>
      </w:rPr>
    </w:lvl>
  </w:abstractNum>
  <w:abstractNum w:abstractNumId="4">
    <w:nsid w:val="0000000E"/>
    <w:multiLevelType w:val="multilevel"/>
    <w:tmpl w:val="0000000E"/>
    <w:name w:val="WW8Num14"/>
    <w:lvl w:ilvl="0">
      <w:start w:val="1"/>
      <w:numFmt w:val="decimal"/>
      <w:lvlText w:val="%1"/>
      <w:lvlJc w:val="left"/>
      <w:pPr>
        <w:tabs>
          <w:tab w:val="num" w:pos="432"/>
        </w:tabs>
        <w:ind w:left="432" w:hanging="432"/>
      </w:pPr>
      <w:rPr>
        <w:rFonts w:ascii="Symbol" w:hAnsi="Symbol"/>
      </w:rPr>
    </w:lvl>
    <w:lvl w:ilvl="1">
      <w:start w:val="1"/>
      <w:numFmt w:val="decimal"/>
      <w:lvlText w:val="%1.%2"/>
      <w:lvlJc w:val="left"/>
      <w:pPr>
        <w:tabs>
          <w:tab w:val="num" w:pos="666"/>
        </w:tabs>
        <w:ind w:left="66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0000013"/>
    <w:multiLevelType w:val="multilevel"/>
    <w:tmpl w:val="00000013"/>
    <w:name w:val="WW8Num19"/>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6">
    <w:nsid w:val="00000014"/>
    <w:multiLevelType w:val="multilevel"/>
    <w:tmpl w:val="E154F868"/>
    <w:name w:val="WW8Num20"/>
    <w:lvl w:ilvl="0">
      <w:start w:val="1"/>
      <w:numFmt w:val="decimal"/>
      <w:lvlText w:val="%1."/>
      <w:lvlJc w:val="left"/>
      <w:pPr>
        <w:tabs>
          <w:tab w:val="num" w:pos="2880"/>
        </w:tabs>
        <w:ind w:left="2880" w:hanging="360"/>
      </w:pPr>
      <w:rPr>
        <w:rFonts w:ascii="Times New Roman" w:eastAsia="Times New Roman" w:hAnsi="Times New Roman" w:cs="Times New Roman"/>
      </w:r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7">
    <w:nsid w:val="00000015"/>
    <w:multiLevelType w:val="multilevel"/>
    <w:tmpl w:val="00000015"/>
    <w:name w:val="WW8Num21"/>
    <w:lvl w:ilvl="0">
      <w:start w:val="1"/>
      <w:numFmt w:val="decimal"/>
      <w:lvlText w:val="%1."/>
      <w:lvlJc w:val="left"/>
      <w:pPr>
        <w:tabs>
          <w:tab w:val="num" w:pos="2880"/>
        </w:tabs>
        <w:ind w:left="2880" w:hanging="360"/>
      </w:pPr>
    </w:lvl>
    <w:lvl w:ilvl="1">
      <w:start w:val="1"/>
      <w:numFmt w:val="decimal"/>
      <w:lvlText w:val="%2."/>
      <w:lvlJc w:val="left"/>
      <w:pPr>
        <w:tabs>
          <w:tab w:val="num" w:pos="3240"/>
        </w:tabs>
        <w:ind w:left="324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5760"/>
        </w:tabs>
        <w:ind w:left="5760" w:hanging="360"/>
      </w:pPr>
    </w:lvl>
  </w:abstractNum>
  <w:abstractNum w:abstractNumId="8">
    <w:nsid w:val="099C5BE7"/>
    <w:multiLevelType w:val="multilevel"/>
    <w:tmpl w:val="00000013"/>
    <w:lvl w:ilvl="0">
      <w:start w:val="1"/>
      <w:numFmt w:val="decimal"/>
      <w:lvlText w:val="%1."/>
      <w:lvlJc w:val="left"/>
      <w:pPr>
        <w:tabs>
          <w:tab w:val="num" w:pos="2160"/>
        </w:tabs>
        <w:ind w:left="216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4680"/>
        </w:tabs>
        <w:ind w:left="4680" w:hanging="360"/>
      </w:pPr>
    </w:lvl>
    <w:lvl w:ilvl="8">
      <w:start w:val="1"/>
      <w:numFmt w:val="decimal"/>
      <w:lvlText w:val="%9."/>
      <w:lvlJc w:val="left"/>
      <w:pPr>
        <w:tabs>
          <w:tab w:val="num" w:pos="5040"/>
        </w:tabs>
        <w:ind w:left="5040" w:hanging="360"/>
      </w:pPr>
    </w:lvl>
  </w:abstractNum>
  <w:abstractNum w:abstractNumId="9">
    <w:nsid w:val="44DA1C42"/>
    <w:multiLevelType w:val="hybridMultilevel"/>
    <w:tmpl w:val="755CE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713162C"/>
    <w:multiLevelType w:val="hybridMultilevel"/>
    <w:tmpl w:val="A01E08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7C7C6440"/>
    <w:multiLevelType w:val="hybridMultilevel"/>
    <w:tmpl w:val="56903D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972"/>
    <w:rsid w:val="00025162"/>
    <w:rsid w:val="00121889"/>
    <w:rsid w:val="002A67D1"/>
    <w:rsid w:val="00453D0D"/>
    <w:rsid w:val="005012C6"/>
    <w:rsid w:val="005E4DA1"/>
    <w:rsid w:val="00621972"/>
    <w:rsid w:val="006C5898"/>
    <w:rsid w:val="007B0184"/>
    <w:rsid w:val="0086006C"/>
    <w:rsid w:val="008D7847"/>
    <w:rsid w:val="008F6810"/>
    <w:rsid w:val="00AF0A8B"/>
    <w:rsid w:val="00B3112E"/>
    <w:rsid w:val="00BE55FF"/>
    <w:rsid w:val="00C325BE"/>
    <w:rsid w:val="00CE49F1"/>
    <w:rsid w:val="00D420D0"/>
    <w:rsid w:val="00DB7A1E"/>
    <w:rsid w:val="00FA7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D674A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rPr>
  </w:style>
  <w:style w:type="paragraph" w:customStyle="1" w:styleId="Head2">
    <w:name w:val="Head_2"/>
    <w:rsid w:val="00621972"/>
    <w:pPr>
      <w:keepNext/>
      <w:numPr>
        <w:numId w:val="13"/>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3"/>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972"/>
    <w:pPr>
      <w:suppressAutoHyphens/>
    </w:pPr>
    <w:rPr>
      <w:rFonts w:ascii="Times New Roman" w:eastAsia="Times New Roman" w:hAnsi="Times New Roman" w:cs="Times New Roman"/>
      <w:lang w:eastAsia="ar-SA"/>
    </w:rPr>
  </w:style>
  <w:style w:type="paragraph" w:styleId="Heading4">
    <w:name w:val="heading 4"/>
    <w:basedOn w:val="Normal"/>
    <w:next w:val="BodyText"/>
    <w:link w:val="Heading4Char"/>
    <w:qFormat/>
    <w:rsid w:val="00621972"/>
    <w:pPr>
      <w:keepNext/>
      <w:numPr>
        <w:ilvl w:val="3"/>
        <w:numId w:val="1"/>
      </w:numPr>
      <w:spacing w:before="240" w:after="120"/>
      <w:outlineLvl w:val="3"/>
    </w:pPr>
    <w:rPr>
      <w:rFonts w:ascii="Arial" w:eastAsia="Arial Unicode MS" w:hAnsi="Arial" w:cs="Arial Unicode MS"/>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621972"/>
    <w:rPr>
      <w:rFonts w:ascii="Arial" w:eastAsia="Arial Unicode MS" w:hAnsi="Arial" w:cs="Arial Unicode MS"/>
      <w:b/>
      <w:bCs/>
      <w:i/>
      <w:iCs/>
      <w:lang w:eastAsia="ar-SA"/>
    </w:rPr>
  </w:style>
  <w:style w:type="character" w:styleId="PageNumber">
    <w:name w:val="page number"/>
    <w:basedOn w:val="DefaultParagraphFont"/>
    <w:rsid w:val="00621972"/>
  </w:style>
  <w:style w:type="paragraph" w:styleId="BodyText">
    <w:name w:val="Body Text"/>
    <w:basedOn w:val="Normal"/>
    <w:link w:val="BodyTextChar"/>
    <w:rsid w:val="00621972"/>
    <w:pPr>
      <w:spacing w:after="120"/>
    </w:pPr>
  </w:style>
  <w:style w:type="character" w:customStyle="1" w:styleId="BodyTextChar">
    <w:name w:val="Body Text Char"/>
    <w:basedOn w:val="DefaultParagraphFont"/>
    <w:link w:val="BodyText"/>
    <w:rsid w:val="00621972"/>
    <w:rPr>
      <w:rFonts w:ascii="Times New Roman" w:eastAsia="Times New Roman" w:hAnsi="Times New Roman" w:cs="Times New Roman"/>
      <w:lang w:eastAsia="ar-SA"/>
    </w:rPr>
  </w:style>
  <w:style w:type="paragraph" w:styleId="Caption">
    <w:name w:val="caption"/>
    <w:qFormat/>
    <w:rsid w:val="00621972"/>
    <w:pPr>
      <w:suppressAutoHyphens/>
      <w:spacing w:before="120" w:after="120"/>
      <w:jc w:val="center"/>
    </w:pPr>
    <w:rPr>
      <w:rFonts w:ascii="Arial" w:eastAsia="Arial" w:hAnsi="Arial" w:cs="Times New Roman"/>
      <w:b/>
      <w:bCs/>
      <w:sz w:val="20"/>
      <w:szCs w:val="20"/>
      <w:lang w:eastAsia="ar-SA"/>
    </w:rPr>
  </w:style>
  <w:style w:type="paragraph" w:customStyle="1" w:styleId="FrontMatter2">
    <w:name w:val="Front Matter 2"/>
    <w:basedOn w:val="Normal"/>
    <w:rsid w:val="0062197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20" w:after="120"/>
      <w:jc w:val="center"/>
    </w:pPr>
    <w:rPr>
      <w:rFonts w:ascii="Arial Bold" w:eastAsia="MS Mincho" w:hAnsi="Arial Bold"/>
      <w:b/>
      <w:color w:val="4E84C4"/>
      <w:sz w:val="28"/>
      <w:szCs w:val="20"/>
    </w:rPr>
  </w:style>
  <w:style w:type="paragraph" w:customStyle="1" w:styleId="BodytextTCS">
    <w:name w:val="Body text TCS"/>
    <w:rsid w:val="00621972"/>
    <w:pPr>
      <w:keepLines/>
      <w:suppressAutoHyphens/>
      <w:spacing w:before="40" w:after="120" w:line="280" w:lineRule="exact"/>
    </w:pPr>
    <w:rPr>
      <w:rFonts w:ascii="Arial" w:eastAsia="Arial" w:hAnsi="Arial" w:cs="Times New Roman"/>
      <w:sz w:val="20"/>
      <w:szCs w:val="20"/>
      <w:lang w:val="en-GB" w:eastAsia="ar-SA"/>
    </w:rPr>
  </w:style>
  <w:style w:type="paragraph" w:customStyle="1" w:styleId="Bulletedlist1">
    <w:name w:val="Bulleted list 1"/>
    <w:rsid w:val="00621972"/>
    <w:pPr>
      <w:numPr>
        <w:numId w:val="10"/>
      </w:numPr>
      <w:suppressAutoHyphens/>
      <w:spacing w:after="120"/>
    </w:pPr>
    <w:rPr>
      <w:rFonts w:ascii="Arial" w:eastAsia="Arial" w:hAnsi="Arial" w:cs="Times New Roman"/>
      <w:sz w:val="20"/>
      <w:szCs w:val="20"/>
      <w:lang w:eastAsia="ar-SA"/>
    </w:rPr>
  </w:style>
  <w:style w:type="paragraph" w:customStyle="1" w:styleId="Tabletext">
    <w:name w:val="Table text"/>
    <w:rsid w:val="00621972"/>
    <w:pPr>
      <w:suppressAutoHyphens/>
      <w:spacing w:before="60" w:after="60"/>
    </w:pPr>
    <w:rPr>
      <w:rFonts w:ascii="Arial" w:eastAsia="Arial" w:hAnsi="Arial" w:cs="Times New Roman"/>
      <w:sz w:val="20"/>
      <w:szCs w:val="20"/>
      <w:lang w:eastAsia="ar-SA"/>
    </w:rPr>
  </w:style>
  <w:style w:type="paragraph" w:customStyle="1" w:styleId="GuidelineText">
    <w:name w:val="Guideline Text"/>
    <w:basedOn w:val="BodytextTCS"/>
    <w:rsid w:val="00621972"/>
    <w:rPr>
      <w:i/>
      <w:color w:val="008000"/>
      <w:szCs w:val="22"/>
    </w:rPr>
  </w:style>
  <w:style w:type="paragraph" w:customStyle="1" w:styleId="TableHeading">
    <w:name w:val="Table Heading"/>
    <w:basedOn w:val="Normal"/>
    <w:rsid w:val="00621972"/>
    <w:pPr>
      <w:keepNext/>
      <w:spacing w:before="120" w:after="120"/>
      <w:jc w:val="center"/>
    </w:pPr>
    <w:rPr>
      <w:rFonts w:ascii="Arial" w:hAnsi="Arial"/>
      <w:b/>
      <w:bCs/>
      <w:color w:val="FFFFFF"/>
      <w:sz w:val="20"/>
      <w:szCs w:val="20"/>
    </w:rPr>
  </w:style>
  <w:style w:type="paragraph" w:customStyle="1" w:styleId="Head2">
    <w:name w:val="Head_2"/>
    <w:rsid w:val="00621972"/>
    <w:pPr>
      <w:keepNext/>
      <w:numPr>
        <w:numId w:val="13"/>
      </w:numPr>
      <w:suppressAutoHyphens/>
      <w:spacing w:before="120" w:after="120" w:line="280" w:lineRule="exact"/>
    </w:pPr>
    <w:rPr>
      <w:rFonts w:ascii="Arial" w:eastAsia="Arial" w:hAnsi="Arial" w:cs="Times New Roman"/>
      <w:b/>
      <w:color w:val="4E84C4"/>
      <w:sz w:val="28"/>
      <w:szCs w:val="20"/>
      <w:lang w:eastAsia="ar-SA"/>
    </w:rPr>
  </w:style>
  <w:style w:type="paragraph" w:customStyle="1" w:styleId="Head3">
    <w:name w:val="Head_3"/>
    <w:rsid w:val="00621972"/>
    <w:pPr>
      <w:keepNext/>
      <w:numPr>
        <w:numId w:val="13"/>
      </w:numPr>
      <w:suppressAutoHyphens/>
      <w:spacing w:before="120" w:after="60"/>
    </w:pPr>
    <w:rPr>
      <w:rFonts w:ascii="Calibri" w:eastAsia="Arial" w:hAnsi="Calibri" w:cs="Times New Roman"/>
      <w:b/>
      <w:color w:val="4E84C4"/>
      <w:sz w:val="28"/>
      <w:szCs w:val="28"/>
      <w:lang w:eastAsia="ar-SA"/>
    </w:rPr>
  </w:style>
  <w:style w:type="paragraph" w:styleId="Header">
    <w:name w:val="header"/>
    <w:basedOn w:val="Normal"/>
    <w:link w:val="HeaderChar"/>
    <w:rsid w:val="00621972"/>
    <w:pPr>
      <w:tabs>
        <w:tab w:val="center" w:pos="4320"/>
        <w:tab w:val="right" w:pos="8640"/>
      </w:tabs>
    </w:pPr>
  </w:style>
  <w:style w:type="character" w:customStyle="1" w:styleId="HeaderChar">
    <w:name w:val="Header Char"/>
    <w:basedOn w:val="DefaultParagraphFont"/>
    <w:link w:val="Header"/>
    <w:rsid w:val="00621972"/>
    <w:rPr>
      <w:rFonts w:ascii="Times New Roman" w:eastAsia="Times New Roman" w:hAnsi="Times New Roman" w:cs="Times New Roman"/>
      <w:lang w:eastAsia="ar-SA"/>
    </w:rPr>
  </w:style>
  <w:style w:type="paragraph" w:styleId="Footer">
    <w:name w:val="footer"/>
    <w:basedOn w:val="Normal"/>
    <w:link w:val="FooterChar"/>
    <w:rsid w:val="00621972"/>
    <w:pPr>
      <w:tabs>
        <w:tab w:val="center" w:pos="4320"/>
        <w:tab w:val="right" w:pos="8640"/>
      </w:tabs>
    </w:pPr>
  </w:style>
  <w:style w:type="character" w:customStyle="1" w:styleId="FooterChar">
    <w:name w:val="Footer Char"/>
    <w:basedOn w:val="DefaultParagraphFont"/>
    <w:link w:val="Footer"/>
    <w:rsid w:val="00621972"/>
    <w:rPr>
      <w:rFonts w:ascii="Times New Roman" w:eastAsia="Times New Roman" w:hAnsi="Times New Roman" w:cs="Times New Roman"/>
      <w:lang w:eastAsia="ar-SA"/>
    </w:rPr>
  </w:style>
  <w:style w:type="paragraph" w:styleId="BalloonText">
    <w:name w:val="Balloon Text"/>
    <w:basedOn w:val="Normal"/>
    <w:link w:val="BalloonTextChar"/>
    <w:uiPriority w:val="99"/>
    <w:semiHidden/>
    <w:unhideWhenUsed/>
    <w:rsid w:val="006219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972"/>
    <w:rPr>
      <w:rFonts w:ascii="Lucida Grande" w:eastAsia="Times New Roman" w:hAnsi="Lucida Grande" w:cs="Lucida Grande"/>
      <w:sz w:val="18"/>
      <w:szCs w:val="18"/>
      <w:lang w:eastAsia="ar-SA"/>
    </w:rPr>
  </w:style>
  <w:style w:type="paragraph" w:styleId="ListParagraph">
    <w:name w:val="List Paragraph"/>
    <w:basedOn w:val="Normal"/>
    <w:uiPriority w:val="34"/>
    <w:qFormat/>
    <w:rsid w:val="005012C6"/>
    <w:pPr>
      <w:suppressAutoHyphens w:val="0"/>
      <w:ind w:left="720"/>
      <w:contextualSpacing/>
    </w:pPr>
    <w:rPr>
      <w:rFonts w:asciiTheme="minorHAnsi" w:eastAsiaTheme="minorEastAsia"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8222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9EBC48-BDD5-044A-A365-6F103F06E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20</Pages>
  <Words>1733</Words>
  <Characters>9881</Characters>
  <Application>Microsoft Macintosh Word</Application>
  <DocSecurity>0</DocSecurity>
  <Lines>82</Lines>
  <Paragraphs>23</Paragraphs>
  <ScaleCrop>false</ScaleCrop>
  <Company/>
  <LinksUpToDate>false</LinksUpToDate>
  <CharactersWithSpaces>11591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ispladmin</dc:creator>
  <cp:keywords/>
  <dc:description/>
  <cp:lastModifiedBy>ispluser</cp:lastModifiedBy>
  <cp:revision>11</cp:revision>
  <cp:lastPrinted>2014-03-14T11:17:00Z</cp:lastPrinted>
  <dcterms:created xsi:type="dcterms:W3CDTF">2014-03-14T09:04:00Z</dcterms:created>
  <dcterms:modified xsi:type="dcterms:W3CDTF">2014-03-26T11:39:00Z</dcterms:modified>
</cp:coreProperties>
</file>